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617FE4" w14:textId="77777777" w:rsidR="00676485" w:rsidRPr="00DE7FB6" w:rsidRDefault="00676485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 w:cs="Franklin Gothic Book"/>
          <w:lang w:val="pl-PL"/>
        </w:rPr>
      </w:pPr>
      <w:r w:rsidRPr="00DE7FB6">
        <w:rPr>
          <w:rFonts w:ascii="Franklin Gothic Book" w:hAnsi="Franklin Gothic Book" w:cs="Franklin Gothic Book"/>
          <w:b/>
          <w:bCs/>
          <w:lang w:val="pl-PL"/>
        </w:rPr>
        <w:t>Radek Zajkowski</w:t>
      </w:r>
    </w:p>
    <w:p w14:paraId="3F74245F" w14:textId="77777777" w:rsidR="00676485" w:rsidRPr="00DE7FB6" w:rsidRDefault="00676485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 w:cs="Franklin Gothic Book"/>
          <w:lang w:val="pl-PL"/>
        </w:rPr>
      </w:pPr>
      <w:r w:rsidRPr="00DE7FB6">
        <w:rPr>
          <w:rFonts w:ascii="Franklin Gothic Book" w:hAnsi="Franklin Gothic Book" w:cs="Franklin Gothic Book"/>
          <w:lang w:val="pl-PL"/>
        </w:rPr>
        <w:t>(416) 554-7353</w:t>
      </w:r>
    </w:p>
    <w:p w14:paraId="65A4227B" w14:textId="77777777" w:rsidR="00676485" w:rsidRPr="00DE7FB6" w:rsidRDefault="00676485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 w:cs="Franklin Gothic Book"/>
          <w:lang w:val="pl-PL"/>
        </w:rPr>
      </w:pPr>
      <w:r w:rsidRPr="00DE7FB6">
        <w:rPr>
          <w:rFonts w:ascii="Franklin Gothic Book" w:hAnsi="Franklin Gothic Book" w:cs="Franklin Gothic Book"/>
          <w:lang w:val="pl-PL"/>
        </w:rPr>
        <w:t>E-Mail: radek@</w:t>
      </w:r>
      <w:r w:rsidR="00D22275" w:rsidRPr="00DE7FB6">
        <w:rPr>
          <w:rFonts w:ascii="Franklin Gothic Book" w:hAnsi="Franklin Gothic Book" w:cs="Franklin Gothic Book"/>
          <w:lang w:val="pl-PL"/>
        </w:rPr>
        <w:t>wellesleystreet</w:t>
      </w:r>
      <w:r w:rsidRPr="00DE7FB6">
        <w:rPr>
          <w:rFonts w:ascii="Franklin Gothic Book" w:hAnsi="Franklin Gothic Book" w:cs="Franklin Gothic Book"/>
          <w:lang w:val="pl-PL"/>
        </w:rPr>
        <w:t>.c</w:t>
      </w:r>
      <w:r w:rsidRPr="00DE7FB6">
        <w:rPr>
          <w:rFonts w:ascii="Franklin Gothic Book" w:hAnsi="Franklin Gothic Book" w:cs="Franklin Gothic Book"/>
          <w:lang w:val="pl-PL"/>
        </w:rPr>
        <w:t>o</w:t>
      </w:r>
      <w:r w:rsidRPr="00DE7FB6">
        <w:rPr>
          <w:rFonts w:ascii="Franklin Gothic Book" w:hAnsi="Franklin Gothic Book" w:cs="Franklin Gothic Book"/>
          <w:lang w:val="pl-PL"/>
        </w:rPr>
        <w:t>m</w:t>
      </w:r>
    </w:p>
    <w:p w14:paraId="64CBBDF2" w14:textId="77777777" w:rsidR="00676485" w:rsidRPr="00DE7FB6" w:rsidRDefault="005705DA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/>
          <w:lang w:val="pl-PL"/>
        </w:rPr>
      </w:pPr>
      <w:r w:rsidRPr="00DE7FB6">
        <w:rPr>
          <w:rFonts w:ascii="Franklin Gothic Book" w:hAnsi="Franklin Gothic Book"/>
          <w:lang w:val="pl-PL"/>
        </w:rPr>
        <w:t>https://www.linkedin.com/in/radek-tech/</w:t>
      </w:r>
    </w:p>
    <w:p w14:paraId="7742D104" w14:textId="77777777" w:rsidR="00676485" w:rsidRPr="00DE7FB6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lang w:val="pl-PL"/>
        </w:rPr>
      </w:pPr>
    </w:p>
    <w:p w14:paraId="59597A11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sz w:val="24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  <w:t>EDUCATION</w:t>
      </w:r>
    </w:p>
    <w:p w14:paraId="58ACC281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sz w:val="24"/>
          <w:szCs w:val="24"/>
          <w:lang w:val="en-GB"/>
        </w:rPr>
      </w:pPr>
    </w:p>
    <w:p w14:paraId="76AEB104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i/>
          <w:iCs/>
          <w:lang w:val="en-GB"/>
        </w:rPr>
      </w:pPr>
      <w:r>
        <w:rPr>
          <w:rFonts w:ascii="Franklin Gothic Book" w:hAnsi="Franklin Gothic Book" w:cs="Franklin Gothic Book"/>
          <w:b/>
          <w:bCs/>
          <w:lang w:val="en-GB"/>
        </w:rPr>
        <w:t>Ryerson University</w:t>
      </w:r>
      <w:r>
        <w:rPr>
          <w:rFonts w:ascii="Franklin Gothic Book" w:hAnsi="Franklin Gothic Book" w:cs="Franklin Gothic Book"/>
          <w:lang w:val="en-GB"/>
        </w:rPr>
        <w:t xml:space="preserve"> – Toronto ON</w:t>
      </w:r>
      <w:r>
        <w:rPr>
          <w:rFonts w:ascii="Franklin Gothic Book" w:hAnsi="Franklin Gothic Book" w:cs="Franklin Gothic Book"/>
          <w:lang w:val="en-GB"/>
        </w:rPr>
        <w:tab/>
      </w:r>
      <w:r>
        <w:rPr>
          <w:rFonts w:ascii="Franklin Gothic Book" w:hAnsi="Franklin Gothic Book" w:cs="Franklin Gothic Book"/>
          <w:lang w:val="en-GB"/>
        </w:rPr>
        <w:tab/>
      </w:r>
      <w:r>
        <w:rPr>
          <w:rFonts w:ascii="Franklin Gothic Book" w:hAnsi="Franklin Gothic Book" w:cs="Franklin Gothic Book"/>
          <w:lang w:val="en-GB"/>
        </w:rPr>
        <w:tab/>
      </w:r>
      <w:r>
        <w:rPr>
          <w:rFonts w:ascii="Franklin Gothic Book" w:hAnsi="Franklin Gothic Book" w:cs="Franklin Gothic Book"/>
          <w:lang w:val="en-GB"/>
        </w:rPr>
        <w:tab/>
      </w:r>
      <w:r>
        <w:rPr>
          <w:rFonts w:ascii="Franklin Gothic Book" w:hAnsi="Franklin Gothic Book" w:cs="Franklin Gothic Book"/>
          <w:lang w:val="en-GB"/>
        </w:rPr>
        <w:tab/>
        <w:t>September 1999 – April 2002</w:t>
      </w:r>
    </w:p>
    <w:p w14:paraId="26C9E4B6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i/>
          <w:iCs/>
          <w:lang w:val="en-GB"/>
        </w:rPr>
        <w:t>New Media</w:t>
      </w:r>
      <w:r>
        <w:rPr>
          <w:rFonts w:ascii="Franklin Gothic Book" w:hAnsi="Franklin Gothic Book" w:cs="Franklin Gothic Book"/>
          <w:i/>
          <w:iCs/>
          <w:lang w:val="en-GB"/>
        </w:rPr>
        <w:tab/>
      </w:r>
      <w:r>
        <w:rPr>
          <w:rFonts w:ascii="Franklin Gothic Book" w:hAnsi="Franklin Gothic Book" w:cs="Franklin Gothic Book"/>
          <w:i/>
          <w:iCs/>
          <w:lang w:val="en-GB"/>
        </w:rPr>
        <w:tab/>
      </w:r>
      <w:r>
        <w:rPr>
          <w:rFonts w:ascii="Franklin Gothic Book" w:hAnsi="Franklin Gothic Book" w:cs="Franklin Gothic Book"/>
          <w:i/>
          <w:iCs/>
          <w:lang w:val="en-GB"/>
        </w:rPr>
        <w:tab/>
      </w:r>
    </w:p>
    <w:p w14:paraId="2A57D024" w14:textId="77777777" w:rsidR="00676485" w:rsidRDefault="00676485">
      <w:pPr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spacing w:after="0" w:line="240" w:lineRule="auto"/>
        <w:ind w:left="720" w:hanging="36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Interface design </w:t>
      </w:r>
    </w:p>
    <w:p w14:paraId="05D8CD7F" w14:textId="77777777" w:rsidR="00D96E43" w:rsidRDefault="00676485" w:rsidP="00D96E43">
      <w:pPr>
        <w:widowControl w:val="0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spacing w:after="0" w:line="240" w:lineRule="auto"/>
        <w:ind w:left="720" w:hanging="36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New media history and theory</w:t>
      </w:r>
    </w:p>
    <w:p w14:paraId="6950417F" w14:textId="77777777" w:rsidR="00676485" w:rsidRPr="00D96E43" w:rsidRDefault="00676485" w:rsidP="00D96E4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 w:rsidRPr="00D96E43">
        <w:rPr>
          <w:rFonts w:ascii="Franklin Gothic Book" w:hAnsi="Franklin Gothic Book" w:cs="Franklin Gothic Book"/>
          <w:sz w:val="24"/>
          <w:szCs w:val="24"/>
          <w:lang w:val="en-GB"/>
        </w:rPr>
        <w:tab/>
      </w:r>
      <w:r w:rsidRPr="00D96E43">
        <w:rPr>
          <w:rFonts w:ascii="Franklin Gothic Book" w:hAnsi="Franklin Gothic Book" w:cs="Franklin Gothic Book"/>
          <w:sz w:val="24"/>
          <w:szCs w:val="24"/>
          <w:lang w:val="en-GB"/>
        </w:rPr>
        <w:tab/>
      </w:r>
    </w:p>
    <w:p w14:paraId="46EDA676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  <w:t>PROFESSIONAL SKILLS</w:t>
      </w:r>
    </w:p>
    <w:p w14:paraId="2617EA57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</w:pPr>
    </w:p>
    <w:p w14:paraId="7E85CD8A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</w:pPr>
      <w:r>
        <w:rPr>
          <w:rFonts w:ascii="Franklin Gothic Book" w:hAnsi="Franklin Gothic Book" w:cs="Franklin Gothic Book"/>
          <w:b/>
          <w:bCs/>
          <w:lang w:val="en-GB"/>
        </w:rPr>
        <w:t>Currently focused on</w:t>
      </w:r>
    </w:p>
    <w:p w14:paraId="6E2B2157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</w:pPr>
    </w:p>
    <w:p w14:paraId="07AAEA57" w14:textId="77777777" w:rsidR="000B085E" w:rsidRPr="000B085E" w:rsidRDefault="009B2CF5" w:rsidP="000B085E">
      <w:pPr>
        <w:widowControl w:val="0"/>
        <w:numPr>
          <w:ilvl w:val="0"/>
          <w:numId w:val="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Atlassian </w:t>
      </w:r>
      <w:r w:rsidR="0048468F">
        <w:rPr>
          <w:rFonts w:ascii="Franklin Gothic Book" w:hAnsi="Franklin Gothic Book" w:cs="Franklin Gothic Book"/>
          <w:lang w:val="en-GB"/>
        </w:rPr>
        <w:t>S</w:t>
      </w:r>
      <w:r>
        <w:rPr>
          <w:rFonts w:ascii="Franklin Gothic Book" w:hAnsi="Franklin Gothic Book" w:cs="Franklin Gothic Book"/>
          <w:lang w:val="en-GB"/>
        </w:rPr>
        <w:t>uite</w:t>
      </w:r>
      <w:r w:rsidR="0048468F">
        <w:rPr>
          <w:rFonts w:ascii="Franklin Gothic Book" w:hAnsi="Franklin Gothic Book" w:cs="Franklin Gothic Book"/>
          <w:lang w:val="en-GB"/>
        </w:rPr>
        <w:t>:</w:t>
      </w:r>
      <w:r>
        <w:rPr>
          <w:rFonts w:ascii="Franklin Gothic Book" w:hAnsi="Franklin Gothic Book" w:cs="Franklin Gothic Book"/>
          <w:lang w:val="en-GB"/>
        </w:rPr>
        <w:t xml:space="preserve"> Jira, Jira Service Management and Confluence</w:t>
      </w:r>
    </w:p>
    <w:p w14:paraId="42ECB617" w14:textId="77777777" w:rsidR="009E592F" w:rsidRDefault="009B2CF5" w:rsidP="009E592F">
      <w:pPr>
        <w:widowControl w:val="0"/>
        <w:numPr>
          <w:ilvl w:val="0"/>
          <w:numId w:val="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Generative AI application in business</w:t>
      </w:r>
    </w:p>
    <w:p w14:paraId="0E1269D3" w14:textId="77777777" w:rsidR="009B2CF5" w:rsidRDefault="009B2CF5" w:rsidP="009E592F">
      <w:pPr>
        <w:widowControl w:val="0"/>
        <w:numPr>
          <w:ilvl w:val="0"/>
          <w:numId w:val="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ITIL4</w:t>
      </w:r>
      <w:r w:rsidR="00770F4A">
        <w:rPr>
          <w:rFonts w:ascii="Franklin Gothic Book" w:hAnsi="Franklin Gothic Book" w:cs="Franklin Gothic Book"/>
          <w:lang w:val="en-GB"/>
        </w:rPr>
        <w:t xml:space="preserve"> Foundation</w:t>
      </w:r>
    </w:p>
    <w:p w14:paraId="7372727B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</w:pPr>
    </w:p>
    <w:p w14:paraId="089EC6AF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  <w:t>EMPLOYMENT EXPERIENCE</w:t>
      </w:r>
    </w:p>
    <w:p w14:paraId="4E38CD90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  <w:lang w:val="en-GB"/>
        </w:rPr>
      </w:pPr>
    </w:p>
    <w:p w14:paraId="7432EAAC" w14:textId="77777777" w:rsidR="009B2CF5" w:rsidRDefault="009B2CF5" w:rsidP="009B2CF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TVO (</w:t>
      </w:r>
      <w:r w:rsidRPr="009B2CF5">
        <w:rPr>
          <w:rFonts w:ascii="Franklin Gothic Book" w:hAnsi="Franklin Gothic Book" w:cs="Franklin Gothic Book"/>
          <w:b/>
          <w:bCs/>
          <w:sz w:val="24"/>
          <w:szCs w:val="24"/>
        </w:rPr>
        <w:t>The Ontario Educational Communications Authority</w:t>
      </w: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)</w:t>
      </w:r>
    </w:p>
    <w:p w14:paraId="6061AEC3" w14:textId="77777777" w:rsidR="009B2CF5" w:rsidRDefault="00F64A09" w:rsidP="009B2CF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Manager Enterprise Software Services</w:t>
      </w:r>
      <w:r w:rsidR="009B2CF5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(February 2023 – Present)</w:t>
      </w:r>
    </w:p>
    <w:p w14:paraId="1E7A466F" w14:textId="77777777" w:rsidR="009B2CF5" w:rsidRPr="00B655D7" w:rsidRDefault="009B2CF5" w:rsidP="009B2CF5">
      <w:pPr>
        <w:widowControl w:val="0"/>
        <w:autoSpaceDE w:val="0"/>
        <w:spacing w:after="0" w:line="240" w:lineRule="auto"/>
        <w:ind w:left="360"/>
        <w:rPr>
          <w:rFonts w:ascii="Franklin Gothic Book" w:hAnsi="Franklin Gothic Book" w:cs="Franklin Gothic Book"/>
          <w:lang w:val="en-GB"/>
        </w:rPr>
      </w:pPr>
    </w:p>
    <w:p w14:paraId="53ECD0C3" w14:textId="77777777" w:rsidR="009B2CF5" w:rsidRDefault="009B2CF5" w:rsidP="009B2CF5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Department Manager leading team of 6 Business System Owners and 4</w:t>
      </w:r>
      <w:r w:rsidR="00F64A09">
        <w:rPr>
          <w:rFonts w:ascii="Franklin Gothic Book" w:hAnsi="Franklin Gothic Book" w:cs="Franklin Gothic Book"/>
          <w:lang w:val="en-GB"/>
        </w:rPr>
        <w:t xml:space="preserve"> developers focused on support of internal business applications</w:t>
      </w:r>
    </w:p>
    <w:p w14:paraId="3F11AAC6" w14:textId="77777777" w:rsidR="009B2CF5" w:rsidRDefault="009B2CF5" w:rsidP="009B2CF5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Lead rollout and adoption of organization-wide software package</w:t>
      </w:r>
      <w:r w:rsidR="0048468F">
        <w:rPr>
          <w:rFonts w:ascii="Franklin Gothic Book" w:hAnsi="Franklin Gothic Book" w:cs="Franklin Gothic Book"/>
          <w:lang w:val="en-GB"/>
        </w:rPr>
        <w:t>s like Atlassian Jira, Copilot 365, Sparkrock365 (Finance), VSN (Media Asset Management)</w:t>
      </w:r>
    </w:p>
    <w:p w14:paraId="23D130EB" w14:textId="77777777" w:rsidR="007B77FA" w:rsidRDefault="007B77FA" w:rsidP="009B2CF5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Act a technical lead advising teams on use of applications for process improvement</w:t>
      </w:r>
    </w:p>
    <w:p w14:paraId="2B4E69AF" w14:textId="77777777" w:rsidR="009B2CF5" w:rsidRDefault="009B2CF5" w:rsidP="009B2CF5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Manage</w:t>
      </w:r>
      <w:r w:rsidR="00F64A09">
        <w:rPr>
          <w:rFonts w:ascii="Franklin Gothic Book" w:hAnsi="Franklin Gothic Book" w:cs="Franklin Gothic Book"/>
          <w:lang w:val="en-GB"/>
        </w:rPr>
        <w:t xml:space="preserve"> procurement of new and existing </w:t>
      </w:r>
      <w:r w:rsidR="00B61CB6">
        <w:rPr>
          <w:rFonts w:ascii="Franklin Gothic Book" w:hAnsi="Franklin Gothic Book" w:cs="Franklin Gothic Book"/>
          <w:lang w:val="en-GB"/>
        </w:rPr>
        <w:t>software including RFP process</w:t>
      </w:r>
    </w:p>
    <w:p w14:paraId="7A392EE5" w14:textId="77777777" w:rsidR="009B2CF5" w:rsidRDefault="009B2CF5" w:rsidP="00B61CB6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Conduct weekly 1-1s</w:t>
      </w:r>
      <w:r w:rsidR="00B61CB6">
        <w:rPr>
          <w:rFonts w:ascii="Franklin Gothic Book" w:hAnsi="Franklin Gothic Book" w:cs="Franklin Gothic Book"/>
          <w:lang w:val="en-GB"/>
        </w:rPr>
        <w:t xml:space="preserve"> with all team members and l</w:t>
      </w:r>
      <w:r w:rsidRPr="00B61CB6">
        <w:rPr>
          <w:rFonts w:ascii="Franklin Gothic Book" w:hAnsi="Franklin Gothic Book" w:cs="Franklin Gothic Book"/>
          <w:lang w:val="en-GB"/>
        </w:rPr>
        <w:t>ead daily standup meetings</w:t>
      </w:r>
    </w:p>
    <w:p w14:paraId="7EC8FC9A" w14:textId="77777777" w:rsidR="00B61CB6" w:rsidRDefault="00B61CB6" w:rsidP="00B61CB6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Review documentation, set documentation targets and identify knowledge gaps</w:t>
      </w:r>
    </w:p>
    <w:p w14:paraId="7F8F920F" w14:textId="77777777" w:rsidR="00B61CB6" w:rsidRDefault="00B61CB6" w:rsidP="00B61CB6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Lead reduction of technical debt through migration from custom on premise system to cloud services</w:t>
      </w:r>
    </w:p>
    <w:p w14:paraId="41E33BDD" w14:textId="77777777" w:rsidR="0048468F" w:rsidRDefault="0048468F" w:rsidP="00B61CB6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Created and published TVO’s Use of Generative AI Policy as well as established a process for expansion of </w:t>
      </w:r>
      <w:r w:rsidR="007B77FA">
        <w:rPr>
          <w:rFonts w:ascii="Franklin Gothic Book" w:hAnsi="Franklin Gothic Book" w:cs="Franklin Gothic Book"/>
          <w:lang w:val="en-GB"/>
        </w:rPr>
        <w:t xml:space="preserve">permitted </w:t>
      </w:r>
      <w:r>
        <w:rPr>
          <w:rFonts w:ascii="Franklin Gothic Book" w:hAnsi="Franklin Gothic Book" w:cs="Franklin Gothic Book"/>
          <w:lang w:val="en-GB"/>
        </w:rPr>
        <w:t>AI use-cases based on employee proposals</w:t>
      </w:r>
    </w:p>
    <w:p w14:paraId="457C7536" w14:textId="77777777" w:rsidR="002434C4" w:rsidRPr="00B61CB6" w:rsidRDefault="002434C4" w:rsidP="00B61CB6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Collaborate with Infrastructure Services and Cybersecurity teams on vulnerability</w:t>
      </w:r>
      <w:r w:rsidR="007B77FA">
        <w:rPr>
          <w:rFonts w:ascii="Franklin Gothic Book" w:hAnsi="Franklin Gothic Book" w:cs="Franklin Gothic Book"/>
          <w:lang w:val="en-GB"/>
        </w:rPr>
        <w:t xml:space="preserve"> management</w:t>
      </w:r>
      <w:r>
        <w:rPr>
          <w:rFonts w:ascii="Franklin Gothic Book" w:hAnsi="Franklin Gothic Book" w:cs="Franklin Gothic Book"/>
          <w:lang w:val="en-GB"/>
        </w:rPr>
        <w:t>, issue remediation and tabletop exercises</w:t>
      </w:r>
    </w:p>
    <w:p w14:paraId="52A96FFC" w14:textId="77777777" w:rsidR="009B2CF5" w:rsidRDefault="009B2CF5" w:rsidP="002F7577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4939E871" w14:textId="77777777" w:rsidR="002F7577" w:rsidRDefault="002F7577" w:rsidP="002F7577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No Fixed Address</w:t>
      </w:r>
      <w:r w:rsidR="00122C6C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 Inc.</w:t>
      </w:r>
    </w:p>
    <w:p w14:paraId="4D972558" w14:textId="77777777" w:rsidR="002F7577" w:rsidRDefault="003B0787" w:rsidP="002F7577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VP Technology and </w:t>
      </w:r>
      <w:r w:rsidR="002F7577">
        <w:rPr>
          <w:rFonts w:ascii="Franklin Gothic Book" w:hAnsi="Franklin Gothic Book" w:cs="Franklin Gothic Book"/>
          <w:b/>
          <w:bCs/>
          <w:szCs w:val="24"/>
          <w:lang w:val="en-GB"/>
        </w:rPr>
        <w:t>Tech Lead (</w:t>
      </w:r>
      <w:r w:rsidR="00603BED">
        <w:rPr>
          <w:rFonts w:ascii="Franklin Gothic Book" w:hAnsi="Franklin Gothic Book" w:cs="Franklin Gothic Book"/>
          <w:b/>
          <w:bCs/>
          <w:szCs w:val="24"/>
          <w:lang w:val="en-GB"/>
        </w:rPr>
        <w:t>January</w:t>
      </w:r>
      <w:r w:rsidR="002F7577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201</w:t>
      </w:r>
      <w:r w:rsidR="00D12621">
        <w:rPr>
          <w:rFonts w:ascii="Franklin Gothic Book" w:hAnsi="Franklin Gothic Book" w:cs="Franklin Gothic Book"/>
          <w:b/>
          <w:bCs/>
          <w:szCs w:val="24"/>
          <w:lang w:val="en-GB"/>
        </w:rPr>
        <w:t>8</w:t>
      </w:r>
      <w:r w:rsidR="002F7577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– </w:t>
      </w:r>
      <w:r w:rsidR="009B2CF5">
        <w:rPr>
          <w:rFonts w:ascii="Franklin Gothic Book" w:hAnsi="Franklin Gothic Book" w:cs="Franklin Gothic Book"/>
          <w:b/>
          <w:bCs/>
          <w:szCs w:val="24"/>
          <w:lang w:val="en-GB"/>
        </w:rPr>
        <w:t>February 2023</w:t>
      </w:r>
      <w:r w:rsidR="002F7577">
        <w:rPr>
          <w:rFonts w:ascii="Franklin Gothic Book" w:hAnsi="Franklin Gothic Book" w:cs="Franklin Gothic Book"/>
          <w:b/>
          <w:bCs/>
          <w:szCs w:val="24"/>
          <w:lang w:val="en-GB"/>
        </w:rPr>
        <w:t>)</w:t>
      </w:r>
    </w:p>
    <w:p w14:paraId="3A808932" w14:textId="77777777" w:rsidR="002F7577" w:rsidRPr="00B655D7" w:rsidRDefault="002F7577" w:rsidP="002F7577">
      <w:pPr>
        <w:widowControl w:val="0"/>
        <w:autoSpaceDE w:val="0"/>
        <w:spacing w:after="0" w:line="240" w:lineRule="auto"/>
        <w:ind w:left="360"/>
        <w:rPr>
          <w:rFonts w:ascii="Franklin Gothic Book" w:hAnsi="Franklin Gothic Book" w:cs="Franklin Gothic Book"/>
          <w:lang w:val="en-GB"/>
        </w:rPr>
      </w:pPr>
    </w:p>
    <w:p w14:paraId="701C100A" w14:textId="77777777" w:rsidR="00D11072" w:rsidRDefault="00D11072" w:rsidP="002F757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Technical </w:t>
      </w:r>
      <w:r w:rsidR="00BD4E9A">
        <w:rPr>
          <w:rFonts w:ascii="Franklin Gothic Book" w:hAnsi="Franklin Gothic Book" w:cs="Franklin Gothic Book"/>
          <w:lang w:val="en-GB"/>
        </w:rPr>
        <w:t xml:space="preserve">lead </w:t>
      </w:r>
      <w:r>
        <w:rPr>
          <w:rFonts w:ascii="Franklin Gothic Book" w:hAnsi="Franklin Gothic Book" w:cs="Franklin Gothic Book"/>
          <w:lang w:val="en-GB"/>
        </w:rPr>
        <w:t xml:space="preserve">overlooking team of </w:t>
      </w:r>
      <w:r w:rsidR="005B5722">
        <w:rPr>
          <w:rFonts w:ascii="Franklin Gothic Book" w:hAnsi="Franklin Gothic Book" w:cs="Franklin Gothic Book"/>
          <w:lang w:val="en-GB"/>
        </w:rPr>
        <w:t>3</w:t>
      </w:r>
      <w:r>
        <w:rPr>
          <w:rFonts w:ascii="Franklin Gothic Book" w:hAnsi="Franklin Gothic Book" w:cs="Franklin Gothic Book"/>
          <w:lang w:val="en-GB"/>
        </w:rPr>
        <w:t xml:space="preserve"> fulltime developers</w:t>
      </w:r>
      <w:r w:rsidR="00BD4E9A">
        <w:rPr>
          <w:rFonts w:ascii="Franklin Gothic Book" w:hAnsi="Franklin Gothic Book" w:cs="Franklin Gothic Book"/>
          <w:lang w:val="en-GB"/>
        </w:rPr>
        <w:t xml:space="preserve"> and 1 DevOps engineer</w:t>
      </w:r>
      <w:r>
        <w:rPr>
          <w:rFonts w:ascii="Franklin Gothic Book" w:hAnsi="Franklin Gothic Book" w:cs="Franklin Gothic Book"/>
          <w:lang w:val="en-GB"/>
        </w:rPr>
        <w:t xml:space="preserve">, </w:t>
      </w:r>
      <w:r w:rsidR="003B0787">
        <w:rPr>
          <w:rFonts w:ascii="Franklin Gothic Book" w:hAnsi="Franklin Gothic Book" w:cs="Franklin Gothic Book"/>
          <w:lang w:val="en-GB"/>
        </w:rPr>
        <w:t>as well as e</w:t>
      </w:r>
      <w:r>
        <w:rPr>
          <w:rFonts w:ascii="Franklin Gothic Book" w:hAnsi="Franklin Gothic Book" w:cs="Franklin Gothic Book"/>
          <w:lang w:val="en-GB"/>
        </w:rPr>
        <w:t>xternal development partners</w:t>
      </w:r>
      <w:r w:rsidR="00972D84">
        <w:rPr>
          <w:rFonts w:ascii="Franklin Gothic Book" w:hAnsi="Franklin Gothic Book" w:cs="Franklin Gothic Book"/>
          <w:lang w:val="en-GB"/>
        </w:rPr>
        <w:t xml:space="preserve"> and freelancers</w:t>
      </w:r>
    </w:p>
    <w:p w14:paraId="7FA03768" w14:textId="77777777" w:rsidR="00D11072" w:rsidRDefault="00D11072" w:rsidP="002F757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Supporting internal teams in creation of suitable solution architectures</w:t>
      </w:r>
    </w:p>
    <w:p w14:paraId="407A80A6" w14:textId="77777777" w:rsidR="002F7577" w:rsidRPr="00D11072" w:rsidRDefault="002F7577" w:rsidP="00D11072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Scoping, estimates, facilitation of product design sessions</w:t>
      </w:r>
      <w:r w:rsidR="00D11072">
        <w:rPr>
          <w:rFonts w:ascii="Franklin Gothic Book" w:hAnsi="Franklin Gothic Book" w:cs="Franklin Gothic Book"/>
          <w:lang w:val="en-GB"/>
        </w:rPr>
        <w:t>, presentation deck preparation, stakeholder interviews, r</w:t>
      </w:r>
      <w:r w:rsidRPr="00D11072">
        <w:rPr>
          <w:rFonts w:ascii="Franklin Gothic Book" w:hAnsi="Franklin Gothic Book" w:cs="Franklin Gothic Book"/>
          <w:lang w:val="en-GB"/>
        </w:rPr>
        <w:t>esourcing and budget tracking</w:t>
      </w:r>
    </w:p>
    <w:p w14:paraId="36A6417D" w14:textId="77777777" w:rsidR="00C559D2" w:rsidRDefault="005B5722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Overseeing </w:t>
      </w:r>
      <w:r w:rsidR="00C559D2">
        <w:rPr>
          <w:rFonts w:ascii="Franklin Gothic Book" w:hAnsi="Franklin Gothic Book" w:cs="Franklin Gothic Book"/>
          <w:lang w:val="en-GB"/>
        </w:rPr>
        <w:t xml:space="preserve">CMS </w:t>
      </w:r>
      <w:r w:rsidR="0045334A">
        <w:rPr>
          <w:rFonts w:ascii="Franklin Gothic Book" w:hAnsi="Franklin Gothic Book" w:cs="Franklin Gothic Book"/>
          <w:lang w:val="en-GB"/>
        </w:rPr>
        <w:t>m</w:t>
      </w:r>
      <w:r w:rsidR="00C559D2">
        <w:rPr>
          <w:rFonts w:ascii="Franklin Gothic Book" w:hAnsi="Franklin Gothic Book" w:cs="Franklin Gothic Book"/>
          <w:lang w:val="en-GB"/>
        </w:rPr>
        <w:t xml:space="preserve">aintenance in both </w:t>
      </w:r>
      <w:r>
        <w:rPr>
          <w:rFonts w:ascii="Franklin Gothic Book" w:hAnsi="Franklin Gothic Book" w:cs="Franklin Gothic Book"/>
          <w:lang w:val="en-GB"/>
        </w:rPr>
        <w:t xml:space="preserve">JAM Stack, </w:t>
      </w:r>
      <w:r w:rsidR="00C559D2">
        <w:rPr>
          <w:rFonts w:ascii="Franklin Gothic Book" w:hAnsi="Franklin Gothic Book" w:cs="Franklin Gothic Book"/>
          <w:lang w:val="en-GB"/>
        </w:rPr>
        <w:t xml:space="preserve">PHP and </w:t>
      </w:r>
      <w:r w:rsidR="006003BB">
        <w:rPr>
          <w:rFonts w:ascii="Franklin Gothic Book" w:hAnsi="Franklin Gothic Book" w:cs="Franklin Gothic Book"/>
          <w:lang w:val="en-GB"/>
        </w:rPr>
        <w:t>cloud</w:t>
      </w:r>
      <w:r w:rsidR="00C559D2">
        <w:rPr>
          <w:rFonts w:ascii="Franklin Gothic Book" w:hAnsi="Franklin Gothic Book" w:cs="Franklin Gothic Book"/>
          <w:lang w:val="en-GB"/>
        </w:rPr>
        <w:t xml:space="preserve"> technologies</w:t>
      </w:r>
    </w:p>
    <w:p w14:paraId="232B2271" w14:textId="77777777" w:rsidR="00603BED" w:rsidRDefault="00603BED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Configuration of Amazon Web Services environments</w:t>
      </w:r>
    </w:p>
    <w:p w14:paraId="48D50E36" w14:textId="77777777" w:rsidR="00D11072" w:rsidRDefault="00D11072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Accessibility</w:t>
      </w:r>
      <w:r w:rsidR="003B0787">
        <w:rPr>
          <w:rFonts w:ascii="Franklin Gothic Book" w:hAnsi="Franklin Gothic Book" w:cs="Franklin Gothic Book"/>
          <w:lang w:val="en-GB"/>
        </w:rPr>
        <w:t xml:space="preserve">, </w:t>
      </w:r>
      <w:r>
        <w:rPr>
          <w:rFonts w:ascii="Franklin Gothic Book" w:hAnsi="Franklin Gothic Book" w:cs="Franklin Gothic Book"/>
          <w:lang w:val="en-GB"/>
        </w:rPr>
        <w:t xml:space="preserve">web performance </w:t>
      </w:r>
      <w:r w:rsidR="00DE7FB6">
        <w:rPr>
          <w:rFonts w:ascii="Franklin Gothic Book" w:hAnsi="Franklin Gothic Book" w:cs="Franklin Gothic Book"/>
          <w:lang w:val="en-GB"/>
        </w:rPr>
        <w:t xml:space="preserve">and SEO </w:t>
      </w:r>
      <w:r>
        <w:rPr>
          <w:rFonts w:ascii="Franklin Gothic Book" w:hAnsi="Franklin Gothic Book" w:cs="Franklin Gothic Book"/>
          <w:lang w:val="en-GB"/>
        </w:rPr>
        <w:t xml:space="preserve">audits with remediation recommendations </w:t>
      </w:r>
    </w:p>
    <w:p w14:paraId="308EFA32" w14:textId="77777777" w:rsidR="00C90FB8" w:rsidRDefault="00C90FB8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Website accessibility audits</w:t>
      </w:r>
      <w:r w:rsidR="00874E8E">
        <w:rPr>
          <w:rFonts w:ascii="Franklin Gothic Book" w:hAnsi="Franklin Gothic Book" w:cs="Franklin Gothic Book"/>
          <w:lang w:val="en-GB"/>
        </w:rPr>
        <w:t xml:space="preserve"> and consultation</w:t>
      </w:r>
    </w:p>
    <w:p w14:paraId="78211C10" w14:textId="77777777" w:rsidR="002F7577" w:rsidRPr="002F7577" w:rsidRDefault="002F7577" w:rsidP="002F7577">
      <w:pPr>
        <w:widowControl w:val="0"/>
        <w:tabs>
          <w:tab w:val="left" w:pos="720"/>
        </w:tabs>
        <w:autoSpaceDE w:val="0"/>
        <w:spacing w:after="0" w:line="240" w:lineRule="auto"/>
        <w:ind w:left="360"/>
        <w:rPr>
          <w:rFonts w:ascii="Franklin Gothic Book" w:hAnsi="Franklin Gothic Book" w:cs="Franklin Gothic Book"/>
          <w:lang w:val="en-GB"/>
        </w:rPr>
      </w:pPr>
    </w:p>
    <w:p w14:paraId="293E9217" w14:textId="77777777" w:rsidR="007E3F4B" w:rsidRDefault="007E3F4B" w:rsidP="00B655D7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607754FE" w14:textId="77777777" w:rsidR="00B655D7" w:rsidRDefault="00676485" w:rsidP="00B655D7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lastRenderedPageBreak/>
        <w:t>Reddin Global</w:t>
      </w:r>
    </w:p>
    <w:p w14:paraId="5D048FE7" w14:textId="77777777" w:rsidR="00B655D7" w:rsidRDefault="00C45C5A" w:rsidP="00B655D7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CTO</w:t>
      </w:r>
      <w:r w:rsidR="000137BE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</w:t>
      </w:r>
      <w:r w:rsidR="00D2746B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and Technical Architect </w:t>
      </w:r>
      <w:r w:rsidR="00B655D7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(January 2015 – </w:t>
      </w:r>
      <w:r w:rsidR="00FF59CB">
        <w:rPr>
          <w:rFonts w:ascii="Franklin Gothic Book" w:hAnsi="Franklin Gothic Book" w:cs="Franklin Gothic Book"/>
          <w:b/>
          <w:bCs/>
          <w:szCs w:val="24"/>
          <w:lang w:val="en-GB"/>
        </w:rPr>
        <w:t>December</w:t>
      </w:r>
      <w:r w:rsidR="002F7577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2018</w:t>
      </w:r>
      <w:r w:rsidR="00B655D7">
        <w:rPr>
          <w:rFonts w:ascii="Franklin Gothic Book" w:hAnsi="Franklin Gothic Book" w:cs="Franklin Gothic Book"/>
          <w:b/>
          <w:bCs/>
          <w:szCs w:val="24"/>
          <w:lang w:val="en-GB"/>
        </w:rPr>
        <w:t>)</w:t>
      </w:r>
    </w:p>
    <w:p w14:paraId="131185E2" w14:textId="77777777" w:rsidR="00B655D7" w:rsidRPr="00B655D7" w:rsidRDefault="00B655D7" w:rsidP="00B655D7">
      <w:pPr>
        <w:widowControl w:val="0"/>
        <w:autoSpaceDE w:val="0"/>
        <w:spacing w:after="0" w:line="240" w:lineRule="auto"/>
        <w:ind w:left="360"/>
        <w:rPr>
          <w:rFonts w:ascii="Franklin Gothic Book" w:hAnsi="Franklin Gothic Book" w:cs="Franklin Gothic Book"/>
          <w:lang w:val="en-GB"/>
        </w:rPr>
      </w:pPr>
    </w:p>
    <w:p w14:paraId="2249F756" w14:textId="77777777" w:rsidR="00B655D7" w:rsidRDefault="00B655D7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Technical Lead overlooking team of </w:t>
      </w:r>
      <w:r w:rsidR="007F2ADF">
        <w:rPr>
          <w:rFonts w:ascii="Franklin Gothic Book" w:hAnsi="Franklin Gothic Book" w:cs="Franklin Gothic Book"/>
          <w:lang w:val="en-GB"/>
        </w:rPr>
        <w:t xml:space="preserve">up to 7 developers, </w:t>
      </w:r>
      <w:r>
        <w:rPr>
          <w:rFonts w:ascii="Franklin Gothic Book" w:hAnsi="Franklin Gothic Book" w:cs="Franklin Gothic Book"/>
          <w:lang w:val="en-GB"/>
        </w:rPr>
        <w:t>2 QA analyst</w:t>
      </w:r>
      <w:r w:rsidR="007F2ADF">
        <w:rPr>
          <w:rFonts w:ascii="Franklin Gothic Book" w:hAnsi="Franklin Gothic Book" w:cs="Franklin Gothic Book"/>
          <w:lang w:val="en-GB"/>
        </w:rPr>
        <w:t xml:space="preserve"> and 2 UX</w:t>
      </w:r>
      <w:r w:rsidR="000B085E">
        <w:rPr>
          <w:rFonts w:ascii="Franklin Gothic Book" w:hAnsi="Franklin Gothic Book" w:cs="Franklin Gothic Book"/>
          <w:lang w:val="en-GB"/>
        </w:rPr>
        <w:t>/UI</w:t>
      </w:r>
      <w:r w:rsidR="007F2ADF">
        <w:rPr>
          <w:rFonts w:ascii="Franklin Gothic Book" w:hAnsi="Franklin Gothic Book" w:cs="Franklin Gothic Book"/>
          <w:lang w:val="en-GB"/>
        </w:rPr>
        <w:t xml:space="preserve"> designers</w:t>
      </w:r>
      <w:r>
        <w:rPr>
          <w:rFonts w:ascii="Franklin Gothic Book" w:hAnsi="Franklin Gothic Book" w:cs="Franklin Gothic Book"/>
          <w:lang w:val="en-GB"/>
        </w:rPr>
        <w:t xml:space="preserve"> in </w:t>
      </w:r>
      <w:r w:rsidR="002305D4">
        <w:rPr>
          <w:rFonts w:ascii="Franklin Gothic Book" w:hAnsi="Franklin Gothic Book" w:cs="Franklin Gothic Book"/>
          <w:lang w:val="en-GB"/>
        </w:rPr>
        <w:t>day-to-day</w:t>
      </w:r>
      <w:r>
        <w:rPr>
          <w:rFonts w:ascii="Franklin Gothic Book" w:hAnsi="Franklin Gothic Book" w:cs="Franklin Gothic Book"/>
          <w:lang w:val="en-GB"/>
        </w:rPr>
        <w:t xml:space="preserve"> development of Mobile Web Application products for use by Reddin Global customers</w:t>
      </w:r>
    </w:p>
    <w:p w14:paraId="0AA2559E" w14:textId="77777777" w:rsidR="00B655D7" w:rsidRDefault="00B655D7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Scoping, estimates, facilitation of product design session</w:t>
      </w:r>
      <w:r w:rsidR="00676485">
        <w:rPr>
          <w:rFonts w:ascii="Franklin Gothic Book" w:hAnsi="Franklin Gothic Book" w:cs="Franklin Gothic Book"/>
          <w:lang w:val="en-GB"/>
        </w:rPr>
        <w:t>s</w:t>
      </w:r>
    </w:p>
    <w:p w14:paraId="10BB4ACB" w14:textId="77777777" w:rsidR="00B655D7" w:rsidRDefault="00676485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Hands on d</w:t>
      </w:r>
      <w:r w:rsidR="00B655D7">
        <w:rPr>
          <w:rFonts w:ascii="Franklin Gothic Book" w:hAnsi="Franklin Gothic Book" w:cs="Franklin Gothic Book"/>
          <w:lang w:val="en-GB"/>
        </w:rPr>
        <w:t>esign</w:t>
      </w:r>
      <w:r>
        <w:rPr>
          <w:rFonts w:ascii="Franklin Gothic Book" w:hAnsi="Franklin Gothic Book" w:cs="Franklin Gothic Book"/>
          <w:lang w:val="en-GB"/>
        </w:rPr>
        <w:t xml:space="preserve"> and execution</w:t>
      </w:r>
      <w:r w:rsidR="00B655D7">
        <w:rPr>
          <w:rFonts w:ascii="Franklin Gothic Book" w:hAnsi="Franklin Gothic Book" w:cs="Franklin Gothic Book"/>
          <w:lang w:val="en-GB"/>
        </w:rPr>
        <w:t xml:space="preserve"> of technical proof of concepts</w:t>
      </w:r>
    </w:p>
    <w:p w14:paraId="7C3110A7" w14:textId="77777777" w:rsidR="00676485" w:rsidRDefault="00676485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Development </w:t>
      </w:r>
      <w:r w:rsidR="00C1231C">
        <w:rPr>
          <w:rFonts w:ascii="Franklin Gothic Book" w:hAnsi="Franklin Gothic Book" w:cs="Franklin Gothic Book"/>
          <w:lang w:val="en-GB"/>
        </w:rPr>
        <w:t xml:space="preserve">of </w:t>
      </w:r>
      <w:r>
        <w:rPr>
          <w:rFonts w:ascii="Franklin Gothic Book" w:hAnsi="Franklin Gothic Book" w:cs="Franklin Gothic Book"/>
          <w:lang w:val="en-GB"/>
        </w:rPr>
        <w:t xml:space="preserve">team resourcing </w:t>
      </w:r>
      <w:r w:rsidR="00C1231C">
        <w:rPr>
          <w:rFonts w:ascii="Franklin Gothic Book" w:hAnsi="Franklin Gothic Book" w:cs="Franklin Gothic Book"/>
          <w:lang w:val="en-GB"/>
        </w:rPr>
        <w:t>and DevOps strategy</w:t>
      </w:r>
      <w:r w:rsidR="00BD172F">
        <w:rPr>
          <w:rFonts w:ascii="Franklin Gothic Book" w:hAnsi="Franklin Gothic Book" w:cs="Franklin Gothic Book"/>
          <w:lang w:val="en-GB"/>
        </w:rPr>
        <w:t xml:space="preserve"> for continuous depl</w:t>
      </w:r>
      <w:r w:rsidR="00191448">
        <w:rPr>
          <w:rFonts w:ascii="Franklin Gothic Book" w:hAnsi="Franklin Gothic Book" w:cs="Franklin Gothic Book"/>
          <w:lang w:val="en-GB"/>
        </w:rPr>
        <w:t>o</w:t>
      </w:r>
      <w:r w:rsidR="00BD172F">
        <w:rPr>
          <w:rFonts w:ascii="Franklin Gothic Book" w:hAnsi="Franklin Gothic Book" w:cs="Franklin Gothic Book"/>
          <w:lang w:val="en-GB"/>
        </w:rPr>
        <w:t>yment</w:t>
      </w:r>
    </w:p>
    <w:p w14:paraId="0158DEBE" w14:textId="77777777" w:rsidR="00B655D7" w:rsidRDefault="00B655D7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 xml:space="preserve">Supporting role as a technical </w:t>
      </w:r>
      <w:r w:rsidR="006D3CC5">
        <w:rPr>
          <w:rFonts w:ascii="Franklin Gothic Book" w:hAnsi="Franklin Gothic Book" w:cs="Franklin Gothic Book"/>
          <w:lang w:val="en-GB"/>
        </w:rPr>
        <w:t>liaison</w:t>
      </w:r>
      <w:r>
        <w:rPr>
          <w:rFonts w:ascii="Franklin Gothic Book" w:hAnsi="Franklin Gothic Book" w:cs="Franklin Gothic Book"/>
          <w:lang w:val="en-GB"/>
        </w:rPr>
        <w:t xml:space="preserve"> with agencies providing services to Reddin Global</w:t>
      </w:r>
    </w:p>
    <w:p w14:paraId="4965CD1B" w14:textId="77777777" w:rsidR="007F2ADF" w:rsidRDefault="007F2ADF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Resourcing and budget tracking</w:t>
      </w:r>
    </w:p>
    <w:p w14:paraId="617A537C" w14:textId="77777777" w:rsidR="000503CF" w:rsidRDefault="000503CF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Agile process</w:t>
      </w:r>
    </w:p>
    <w:p w14:paraId="2CE196B6" w14:textId="77777777" w:rsidR="006003BB" w:rsidRDefault="006003BB" w:rsidP="00B655D7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SR&amp;ED and IRAP applications and grant process</w:t>
      </w:r>
    </w:p>
    <w:p w14:paraId="655F95B6" w14:textId="77777777" w:rsidR="00C559D2" w:rsidRDefault="00C559D2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1EFF5FE7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Workbay.Net</w:t>
      </w:r>
    </w:p>
    <w:p w14:paraId="460EF344" w14:textId="77777777" w:rsidR="00676485" w:rsidRDefault="009E592F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Director of Development</w:t>
      </w:r>
      <w:r w:rsidR="00B655D7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(August 2014 – December 2014</w:t>
      </w:r>
      <w:r w:rsidR="00676485">
        <w:rPr>
          <w:rFonts w:ascii="Franklin Gothic Book" w:hAnsi="Franklin Gothic Book" w:cs="Franklin Gothic Book"/>
          <w:b/>
          <w:bCs/>
          <w:szCs w:val="24"/>
          <w:lang w:val="en-GB"/>
        </w:rPr>
        <w:t>)</w:t>
      </w:r>
    </w:p>
    <w:p w14:paraId="46974315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33F54C21" w14:textId="77777777" w:rsidR="00676485" w:rsidRDefault="000B085E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Transitioned</w:t>
      </w:r>
      <w:r w:rsidR="00676485">
        <w:rPr>
          <w:rFonts w:ascii="Franklin Gothic Book" w:hAnsi="Franklin Gothic Book" w:cs="Franklin Gothic Book"/>
          <w:lang w:val="en-GB"/>
        </w:rPr>
        <w:t xml:space="preserve"> </w:t>
      </w:r>
      <w:r>
        <w:rPr>
          <w:rFonts w:ascii="Franklin Gothic Book" w:hAnsi="Franklin Gothic Book" w:cs="Franklin Gothic Book"/>
          <w:lang w:val="en-GB"/>
        </w:rPr>
        <w:t>LMS product development</w:t>
      </w:r>
      <w:r w:rsidR="00676485">
        <w:rPr>
          <w:rFonts w:ascii="Franklin Gothic Book" w:hAnsi="Franklin Gothic Book" w:cs="Franklin Gothic Book"/>
          <w:lang w:val="en-GB"/>
        </w:rPr>
        <w:t xml:space="preserve"> team to Symfony2 and AngularJS frameworks</w:t>
      </w:r>
    </w:p>
    <w:p w14:paraId="64765D1C" w14:textId="77777777" w:rsidR="00676485" w:rsidRDefault="00676485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Optimisation and performance tuning of current application for multi-tier setup with Amazon EC2</w:t>
      </w:r>
    </w:p>
    <w:p w14:paraId="2BDEF42F" w14:textId="77777777" w:rsidR="00676485" w:rsidRDefault="000B085E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Design of</w:t>
      </w:r>
      <w:r w:rsidR="00676485">
        <w:rPr>
          <w:rFonts w:ascii="Franklin Gothic Book" w:hAnsi="Franklin Gothic Book" w:cs="Franklin Gothic Book"/>
          <w:lang w:val="en-GB"/>
        </w:rPr>
        <w:t xml:space="preserve"> new components to support student learning and teacher reporting</w:t>
      </w:r>
    </w:p>
    <w:p w14:paraId="234A6FF7" w14:textId="77777777" w:rsidR="00676485" w:rsidRDefault="00676485">
      <w:pPr>
        <w:widowControl w:val="0"/>
        <w:numPr>
          <w:ilvl w:val="0"/>
          <w:numId w:val="8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>
        <w:rPr>
          <w:rFonts w:ascii="Franklin Gothic Book" w:hAnsi="Franklin Gothic Book" w:cs="Franklin Gothic Book"/>
          <w:lang w:val="en-GB"/>
        </w:rPr>
        <w:t>Requirements gathering for second generation of Workbay.Net product</w:t>
      </w:r>
    </w:p>
    <w:p w14:paraId="79B615BE" w14:textId="77777777" w:rsidR="00D31948" w:rsidRDefault="00D31948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596D1102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Proximity Canada</w:t>
      </w:r>
    </w:p>
    <w:p w14:paraId="483264A6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Technical Architect (October 2011 – </w:t>
      </w:r>
      <w:r w:rsidR="002841A5">
        <w:rPr>
          <w:rFonts w:ascii="Franklin Gothic Book" w:hAnsi="Franklin Gothic Book" w:cs="Franklin Gothic Book"/>
          <w:b/>
          <w:bCs/>
          <w:szCs w:val="24"/>
          <w:lang w:val="en-GB"/>
        </w:rPr>
        <w:t>July</w:t>
      </w:r>
      <w:r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2014)</w:t>
      </w:r>
    </w:p>
    <w:p w14:paraId="504C15DC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11EF85CC" w14:textId="77777777" w:rsidR="00676485" w:rsidRPr="000B085E" w:rsidRDefault="00676485" w:rsidP="000B085E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 xml:space="preserve">Project </w:t>
      </w:r>
      <w:r w:rsidR="00736F76">
        <w:rPr>
          <w:rFonts w:ascii="Franklin Gothic Book" w:hAnsi="Franklin Gothic Book" w:cs="Franklin Gothic Book"/>
          <w:bCs/>
          <w:szCs w:val="24"/>
          <w:lang w:val="en-GB"/>
        </w:rPr>
        <w:t>m</w:t>
      </w:r>
      <w:r>
        <w:rPr>
          <w:rFonts w:ascii="Franklin Gothic Book" w:hAnsi="Franklin Gothic Book" w:cs="Franklin Gothic Book"/>
          <w:bCs/>
          <w:szCs w:val="24"/>
          <w:lang w:val="en-GB"/>
        </w:rPr>
        <w:t>anagement</w:t>
      </w:r>
      <w:r w:rsidR="000B085E">
        <w:rPr>
          <w:rFonts w:ascii="Franklin Gothic Book" w:hAnsi="Franklin Gothic Book" w:cs="Franklin Gothic Book"/>
          <w:bCs/>
          <w:szCs w:val="24"/>
          <w:lang w:val="en-GB"/>
        </w:rPr>
        <w:t xml:space="preserve"> and e</w:t>
      </w:r>
      <w:r w:rsidRPr="000B085E">
        <w:rPr>
          <w:rFonts w:ascii="Franklin Gothic Book" w:hAnsi="Franklin Gothic Book" w:cs="Franklin Gothic Book"/>
          <w:bCs/>
          <w:szCs w:val="24"/>
          <w:lang w:val="en-GB"/>
        </w:rPr>
        <w:t>stimation</w:t>
      </w:r>
    </w:p>
    <w:p w14:paraId="2CEC93AA" w14:textId="77777777" w:rsidR="00676485" w:rsidRDefault="00676485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>Technology Recommendations and Research</w:t>
      </w:r>
    </w:p>
    <w:p w14:paraId="0AE9AF36" w14:textId="77777777" w:rsidR="00676485" w:rsidRDefault="00676485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Client Presentations</w:t>
      </w:r>
    </w:p>
    <w:p w14:paraId="41F364E9" w14:textId="77777777" w:rsidR="00676485" w:rsidRDefault="00676485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Team management and transition to Git, Symfony2 and Jenkins CI for improved build process</w:t>
      </w:r>
    </w:p>
    <w:p w14:paraId="317324A0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</w:p>
    <w:p w14:paraId="2950C9C5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Campbell's US</w:t>
      </w:r>
    </w:p>
    <w:p w14:paraId="1B595486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4D0C56DF" w14:textId="77777777" w:rsidR="00676485" w:rsidRDefault="00676485">
      <w:pPr>
        <w:widowControl w:val="0"/>
        <w:numPr>
          <w:ilvl w:val="0"/>
          <w:numId w:val="6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 xml:space="preserve">Designed and implemented </w:t>
      </w:r>
      <w:proofErr w:type="spellStart"/>
      <w:r>
        <w:rPr>
          <w:rFonts w:ascii="Franklin Gothic Book" w:hAnsi="Franklin Gothic Book" w:cs="Franklin Gothic Book"/>
          <w:szCs w:val="24"/>
          <w:lang w:val="en-GB"/>
        </w:rPr>
        <w:t>Solr</w:t>
      </w:r>
      <w:proofErr w:type="spellEnd"/>
      <w:r>
        <w:rPr>
          <w:rFonts w:ascii="Franklin Gothic Book" w:hAnsi="Franklin Gothic Book" w:cs="Franklin Gothic Book"/>
          <w:szCs w:val="24"/>
          <w:lang w:val="en-GB"/>
        </w:rPr>
        <w:t xml:space="preserve"> search engine for recipe search</w:t>
      </w:r>
    </w:p>
    <w:p w14:paraId="6D6D79B5" w14:textId="77777777" w:rsidR="00676485" w:rsidRDefault="00676485">
      <w:pPr>
        <w:widowControl w:val="0"/>
        <w:numPr>
          <w:ilvl w:val="0"/>
          <w:numId w:val="6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Optimised first generation site and reduced recipe search wait times</w:t>
      </w:r>
    </w:p>
    <w:p w14:paraId="1BE306A6" w14:textId="77777777" w:rsidR="00676485" w:rsidRDefault="00676485">
      <w:pPr>
        <w:widowControl w:val="0"/>
        <w:numPr>
          <w:ilvl w:val="0"/>
          <w:numId w:val="6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Co-Lead design and Architecting of Sitecore CMS based campbellskitchen.com site redesign</w:t>
      </w:r>
    </w:p>
    <w:p w14:paraId="6F82C560" w14:textId="77777777" w:rsidR="00676485" w:rsidRDefault="00676485">
      <w:pPr>
        <w:widowControl w:val="0"/>
        <w:numPr>
          <w:ilvl w:val="0"/>
          <w:numId w:val="6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Provided documentation and direction to offshore team</w:t>
      </w:r>
    </w:p>
    <w:p w14:paraId="06DAE120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15FB35CF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Lays Canada</w:t>
      </w:r>
      <w:r w:rsidR="00736F76"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 and Lay's USA</w:t>
      </w:r>
    </w:p>
    <w:p w14:paraId="614C0DFB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3DC13079" w14:textId="77777777" w:rsidR="00676485" w:rsidRDefault="00676485">
      <w:pPr>
        <w:widowControl w:val="0"/>
        <w:numPr>
          <w:ilvl w:val="0"/>
          <w:numId w:val="7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 xml:space="preserve">Architected and developed </w:t>
      </w:r>
      <w:proofErr w:type="spellStart"/>
      <w:r>
        <w:rPr>
          <w:rFonts w:ascii="Franklin Gothic Book" w:hAnsi="Franklin Gothic Book" w:cs="Franklin Gothic Book"/>
          <w:szCs w:val="24"/>
          <w:lang w:val="en-GB"/>
        </w:rPr>
        <w:t>DoUsAFlavour</w:t>
      </w:r>
      <w:proofErr w:type="spellEnd"/>
      <w:r>
        <w:rPr>
          <w:rFonts w:ascii="Franklin Gothic Book" w:hAnsi="Franklin Gothic Book" w:cs="Franklin Gothic Book"/>
          <w:szCs w:val="24"/>
          <w:lang w:val="en-GB"/>
        </w:rPr>
        <w:t xml:space="preserve"> application in 2013 and 2014</w:t>
      </w:r>
    </w:p>
    <w:p w14:paraId="376D6714" w14:textId="77777777" w:rsidR="00736F76" w:rsidRDefault="00676485" w:rsidP="00736F76">
      <w:pPr>
        <w:widowControl w:val="0"/>
        <w:numPr>
          <w:ilvl w:val="0"/>
          <w:numId w:val="7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Developed specification, worked with Information Architects and client technology team to meet IT requirements for safe and reliable application design and hosting</w:t>
      </w:r>
    </w:p>
    <w:p w14:paraId="7B182AED" w14:textId="77777777" w:rsidR="00676485" w:rsidRPr="00736F76" w:rsidRDefault="00676485" w:rsidP="00736F76">
      <w:pPr>
        <w:widowControl w:val="0"/>
        <w:numPr>
          <w:ilvl w:val="0"/>
          <w:numId w:val="7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 w:rsidRPr="00736F76">
        <w:rPr>
          <w:rFonts w:ascii="Franklin Gothic Book" w:hAnsi="Franklin Gothic Book" w:cs="Franklin Gothic Book"/>
          <w:szCs w:val="24"/>
          <w:lang w:val="en-GB"/>
        </w:rPr>
        <w:t xml:space="preserve">Co-Architected Do Us a Flavour </w:t>
      </w:r>
      <w:r w:rsidR="00736F76">
        <w:rPr>
          <w:rFonts w:ascii="Franklin Gothic Book" w:hAnsi="Franklin Gothic Book" w:cs="Franklin Gothic Book"/>
          <w:szCs w:val="24"/>
          <w:lang w:val="en-GB"/>
        </w:rPr>
        <w:t xml:space="preserve">USA </w:t>
      </w:r>
      <w:r w:rsidRPr="00736F76">
        <w:rPr>
          <w:rFonts w:ascii="Franklin Gothic Book" w:hAnsi="Franklin Gothic Book" w:cs="Franklin Gothic Book"/>
          <w:szCs w:val="24"/>
          <w:lang w:val="en-GB"/>
        </w:rPr>
        <w:t>campaign which received over 9 million submissions in 2014</w:t>
      </w:r>
    </w:p>
    <w:p w14:paraId="6933BCEF" w14:textId="77777777" w:rsidR="00676485" w:rsidRDefault="00676485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Presented architectures to client IT group and worked with remote team to ensure highest degree of availability and security</w:t>
      </w:r>
    </w:p>
    <w:p w14:paraId="00E3F9F7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44F923BD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Pepsi Canada's</w:t>
      </w:r>
    </w:p>
    <w:p w14:paraId="24DCED8B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4A91B14E" w14:textId="77777777" w:rsidR="00676485" w:rsidRDefault="00676485">
      <w:pPr>
        <w:widowControl w:val="0"/>
        <w:numPr>
          <w:ilvl w:val="0"/>
          <w:numId w:val="12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Architected and developed XBO</w:t>
      </w:r>
      <w:r w:rsidR="00972D84">
        <w:rPr>
          <w:rFonts w:ascii="Franklin Gothic Book" w:hAnsi="Franklin Gothic Book" w:cs="Franklin Gothic Book"/>
          <w:szCs w:val="24"/>
          <w:lang w:val="en-GB"/>
        </w:rPr>
        <w:t>X</w:t>
      </w:r>
      <w:r>
        <w:rPr>
          <w:rFonts w:ascii="Franklin Gothic Book" w:hAnsi="Franklin Gothic Book" w:cs="Franklin Gothic Book"/>
          <w:szCs w:val="24"/>
          <w:lang w:val="en-GB"/>
        </w:rPr>
        <w:t>360 contest application in 2013 and 2014 where one console was given away hourly for three months</w:t>
      </w:r>
    </w:p>
    <w:p w14:paraId="524BE5EF" w14:textId="77777777" w:rsidR="00676485" w:rsidRDefault="00676485">
      <w:pPr>
        <w:widowControl w:val="0"/>
        <w:numPr>
          <w:ilvl w:val="0"/>
          <w:numId w:val="12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 xml:space="preserve">benchmarked and tuned database solution to support </w:t>
      </w:r>
      <w:r w:rsidR="00972D84">
        <w:rPr>
          <w:rFonts w:ascii="Franklin Gothic Book" w:hAnsi="Franklin Gothic Book" w:cs="Franklin Gothic Book"/>
          <w:szCs w:val="24"/>
          <w:lang w:val="en-GB"/>
        </w:rPr>
        <w:t xml:space="preserve">redemption of </w:t>
      </w:r>
      <w:r>
        <w:rPr>
          <w:rFonts w:ascii="Franklin Gothic Book" w:hAnsi="Franklin Gothic Book" w:cs="Franklin Gothic Book"/>
          <w:szCs w:val="24"/>
          <w:lang w:val="en-GB"/>
        </w:rPr>
        <w:t>90 million pin codes</w:t>
      </w:r>
    </w:p>
    <w:p w14:paraId="44C0F18B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38FF34AB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Hewlett Packard</w:t>
      </w:r>
    </w:p>
    <w:p w14:paraId="31944F6D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21B7D121" w14:textId="77777777" w:rsidR="00676485" w:rsidRDefault="00676485">
      <w:pPr>
        <w:widowControl w:val="0"/>
        <w:numPr>
          <w:ilvl w:val="0"/>
          <w:numId w:val="1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Architected complex multi-source document repository application for Graphics Solutions Business</w:t>
      </w:r>
    </w:p>
    <w:p w14:paraId="23DEB23C" w14:textId="77777777" w:rsidR="00676485" w:rsidRDefault="00676485">
      <w:pPr>
        <w:widowControl w:val="0"/>
        <w:numPr>
          <w:ilvl w:val="0"/>
          <w:numId w:val="1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Configured a search engine and integrated with Umbraco CMS as well as REST API for mobile devices</w:t>
      </w:r>
    </w:p>
    <w:p w14:paraId="31687A12" w14:textId="77777777" w:rsidR="00676485" w:rsidRPr="00821912" w:rsidRDefault="00676485" w:rsidP="00821912">
      <w:pPr>
        <w:widowControl w:val="0"/>
        <w:numPr>
          <w:ilvl w:val="0"/>
          <w:numId w:val="1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Lead estimation and project plan executed by an offshore team</w:t>
      </w:r>
    </w:p>
    <w:p w14:paraId="101FC8F4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</w:p>
    <w:p w14:paraId="2E6CE5E6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Other Projects</w:t>
      </w:r>
    </w:p>
    <w:p w14:paraId="22BC774E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szCs w:val="24"/>
          <w:lang w:val="en-GB"/>
        </w:rPr>
      </w:pPr>
    </w:p>
    <w:p w14:paraId="3339C181" w14:textId="77777777" w:rsidR="00D96E43" w:rsidRDefault="00D96E43">
      <w:pPr>
        <w:widowControl w:val="0"/>
        <w:numPr>
          <w:ilvl w:val="0"/>
          <w:numId w:val="15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Swiss Chalet marketing website</w:t>
      </w:r>
    </w:p>
    <w:p w14:paraId="49C1475B" w14:textId="77777777" w:rsidR="00676485" w:rsidRDefault="00676485">
      <w:pPr>
        <w:widowControl w:val="0"/>
        <w:numPr>
          <w:ilvl w:val="0"/>
          <w:numId w:val="15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Campbell's Canada recipe search redesign</w:t>
      </w:r>
    </w:p>
    <w:p w14:paraId="16DB5191" w14:textId="77777777" w:rsidR="00676485" w:rsidRDefault="00676485">
      <w:pPr>
        <w:widowControl w:val="0"/>
        <w:numPr>
          <w:ilvl w:val="0"/>
          <w:numId w:val="15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proofErr w:type="spellStart"/>
      <w:r>
        <w:rPr>
          <w:rFonts w:ascii="Franklin Gothic Book" w:hAnsi="Franklin Gothic Book" w:cs="Franklin Gothic Book"/>
          <w:szCs w:val="24"/>
          <w:lang w:val="en-GB"/>
        </w:rPr>
        <w:t>Airhogs</w:t>
      </w:r>
      <w:proofErr w:type="spellEnd"/>
      <w:r>
        <w:rPr>
          <w:rFonts w:ascii="Franklin Gothic Book" w:hAnsi="Franklin Gothic Book" w:cs="Franklin Gothic Book"/>
          <w:szCs w:val="24"/>
          <w:lang w:val="en-GB"/>
        </w:rPr>
        <w:t xml:space="preserve"> Expression Engine CMS</w:t>
      </w:r>
      <w:r w:rsidR="00990ABB">
        <w:rPr>
          <w:rFonts w:ascii="Franklin Gothic Book" w:hAnsi="Franklin Gothic Book" w:cs="Franklin Gothic Book"/>
          <w:szCs w:val="24"/>
          <w:lang w:val="en-GB"/>
        </w:rPr>
        <w:t xml:space="preserve"> </w:t>
      </w:r>
      <w:r>
        <w:rPr>
          <w:rFonts w:ascii="Franklin Gothic Book" w:hAnsi="Franklin Gothic Book" w:cs="Franklin Gothic Book"/>
          <w:szCs w:val="24"/>
          <w:lang w:val="en-GB"/>
        </w:rPr>
        <w:t>Architecture</w:t>
      </w:r>
    </w:p>
    <w:p w14:paraId="76D4E38A" w14:textId="77777777" w:rsidR="00676485" w:rsidRDefault="00676485">
      <w:pPr>
        <w:widowControl w:val="0"/>
        <w:numPr>
          <w:ilvl w:val="0"/>
          <w:numId w:val="15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Harvey's Copyright Your Burger search engine</w:t>
      </w:r>
    </w:p>
    <w:p w14:paraId="602A2A5B" w14:textId="77777777" w:rsidR="00D96E43" w:rsidRDefault="00D96E43">
      <w:pPr>
        <w:widowControl w:val="0"/>
        <w:numPr>
          <w:ilvl w:val="0"/>
          <w:numId w:val="15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szCs w:val="24"/>
          <w:lang w:val="en-GB"/>
        </w:rPr>
        <w:t>Skittles Pyramid campaign</w:t>
      </w:r>
    </w:p>
    <w:p w14:paraId="4CA7BD66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</w:p>
    <w:p w14:paraId="5A19D1D0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Twist Image Multimedia</w:t>
      </w:r>
      <w:r w:rsidR="002305D4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 (Mirium)</w:t>
      </w:r>
    </w:p>
    <w:p w14:paraId="2B92F7A6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>Senior Web Developer and Technology Lead (October 2010 – October 2011)</w:t>
      </w:r>
    </w:p>
    <w:p w14:paraId="4033620A" w14:textId="77777777" w:rsidR="002305D4" w:rsidRDefault="002305D4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</w:p>
    <w:p w14:paraId="0E44DF18" w14:textId="77777777" w:rsidR="002305D4" w:rsidRPr="00D96E43" w:rsidRDefault="002305D4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2305D4">
        <w:rPr>
          <w:rFonts w:ascii="Franklin Gothic Book" w:hAnsi="Franklin Gothic Book" w:cs="Franklin Gothic Book"/>
          <w:szCs w:val="24"/>
          <w:lang w:val="en-GB"/>
        </w:rPr>
        <w:t>Work</w:t>
      </w:r>
      <w:r>
        <w:rPr>
          <w:rFonts w:ascii="Franklin Gothic Book" w:hAnsi="Franklin Gothic Book" w:cs="Franklin Gothic Book"/>
          <w:szCs w:val="24"/>
          <w:lang w:val="en-GB"/>
        </w:rPr>
        <w:t>ed</w:t>
      </w:r>
      <w:r w:rsidRPr="002305D4">
        <w:rPr>
          <w:rFonts w:ascii="Franklin Gothic Book" w:hAnsi="Franklin Gothic Book" w:cs="Franklin Gothic Book"/>
          <w:szCs w:val="24"/>
          <w:lang w:val="en-GB"/>
        </w:rPr>
        <w:t xml:space="preserve"> on a multitude of campaigns </w:t>
      </w:r>
      <w:r>
        <w:rPr>
          <w:rFonts w:ascii="Franklin Gothic Book" w:hAnsi="Franklin Gothic Book" w:cs="Franklin Gothic Book"/>
          <w:szCs w:val="24"/>
          <w:lang w:val="en-GB"/>
        </w:rPr>
        <w:t xml:space="preserve">and CMS projects for clients such as </w:t>
      </w:r>
      <w:r w:rsidRPr="002305D4">
        <w:rPr>
          <w:rFonts w:ascii="Franklin Gothic Book" w:hAnsi="Franklin Gothic Book" w:cs="Franklin Gothic Book"/>
          <w:szCs w:val="24"/>
          <w:lang w:val="en-GB"/>
        </w:rPr>
        <w:t xml:space="preserve">The </w:t>
      </w:r>
      <w:r w:rsidRPr="002305D4">
        <w:rPr>
          <w:rFonts w:ascii="Franklin Gothic Book" w:hAnsi="Franklin Gothic Book" w:cs="Franklin Gothic Book"/>
          <w:lang w:val="en-GB"/>
        </w:rPr>
        <w:t xml:space="preserve">Canadian Cancer Society, TD Bank, </w:t>
      </w:r>
      <w:proofErr w:type="spellStart"/>
      <w:r w:rsidRPr="002305D4">
        <w:rPr>
          <w:rFonts w:ascii="Franklin Gothic Book" w:hAnsi="Franklin Gothic Book" w:cs="Franklin Gothic Book"/>
          <w:lang w:val="en-GB"/>
        </w:rPr>
        <w:t>Cleverbridge</w:t>
      </w:r>
      <w:proofErr w:type="spellEnd"/>
      <w:r w:rsidRPr="002305D4">
        <w:rPr>
          <w:rFonts w:ascii="Franklin Gothic Book" w:hAnsi="Franklin Gothic Book" w:cs="Franklin Gothic Book"/>
          <w:lang w:val="en-GB"/>
        </w:rPr>
        <w:t>, Dairy Farmers of Canada, Xbox, Moneris</w:t>
      </w:r>
    </w:p>
    <w:p w14:paraId="032F5DCF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</w:p>
    <w:p w14:paraId="4B2E899E" w14:textId="77777777" w:rsidR="00676485" w:rsidRPr="000B085E" w:rsidRDefault="00676485" w:rsidP="000B085E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 xml:space="preserve">Project </w:t>
      </w:r>
      <w:r w:rsidR="00E20A19">
        <w:rPr>
          <w:rFonts w:ascii="Franklin Gothic Book" w:hAnsi="Franklin Gothic Book" w:cs="Franklin Gothic Book"/>
          <w:bCs/>
          <w:szCs w:val="24"/>
          <w:lang w:val="en-GB"/>
        </w:rPr>
        <w:t>m</w:t>
      </w:r>
      <w:r>
        <w:rPr>
          <w:rFonts w:ascii="Franklin Gothic Book" w:hAnsi="Franklin Gothic Book" w:cs="Franklin Gothic Book"/>
          <w:bCs/>
          <w:szCs w:val="24"/>
          <w:lang w:val="en-GB"/>
        </w:rPr>
        <w:t>anagement</w:t>
      </w:r>
      <w:r w:rsidR="000B085E">
        <w:rPr>
          <w:rFonts w:ascii="Franklin Gothic Book" w:hAnsi="Franklin Gothic Book" w:cs="Franklin Gothic Book"/>
          <w:bCs/>
          <w:szCs w:val="24"/>
          <w:lang w:val="en-GB"/>
        </w:rPr>
        <w:t xml:space="preserve"> and e</w:t>
      </w:r>
      <w:r w:rsidRPr="000B085E">
        <w:rPr>
          <w:rFonts w:ascii="Franklin Gothic Book" w:hAnsi="Franklin Gothic Book" w:cs="Franklin Gothic Book"/>
          <w:bCs/>
          <w:szCs w:val="24"/>
          <w:lang w:val="en-GB"/>
        </w:rPr>
        <w:t>stimation</w:t>
      </w:r>
    </w:p>
    <w:p w14:paraId="53624DD0" w14:textId="77777777" w:rsidR="00676485" w:rsidRDefault="00676485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>Technology Recommendations and Research</w:t>
      </w:r>
    </w:p>
    <w:p w14:paraId="7D50061E" w14:textId="77777777" w:rsidR="00676485" w:rsidRDefault="00676485" w:rsidP="000B085E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>Team Management</w:t>
      </w:r>
    </w:p>
    <w:p w14:paraId="020799C6" w14:textId="77777777" w:rsidR="000B085E" w:rsidRDefault="000B085E" w:rsidP="000B085E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>Client presentations</w:t>
      </w:r>
    </w:p>
    <w:p w14:paraId="78A2F18E" w14:textId="77777777" w:rsidR="000B085E" w:rsidRPr="000B085E" w:rsidRDefault="000B085E" w:rsidP="000B085E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</w:p>
    <w:p w14:paraId="1E19D05F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Engage Learning Systems Inc. </w:t>
      </w:r>
    </w:p>
    <w:p w14:paraId="5F5B99C3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  <w:r>
        <w:rPr>
          <w:rFonts w:ascii="Franklin Gothic Book" w:hAnsi="Franklin Gothic Book" w:cs="Franklin Gothic Book"/>
          <w:b/>
          <w:bCs/>
          <w:szCs w:val="24"/>
          <w:lang w:val="en-GB"/>
        </w:rPr>
        <w:t xml:space="preserve">Systems Engineer </w:t>
      </w:r>
      <w:r>
        <w:rPr>
          <w:rFonts w:ascii="Franklin Gothic Book" w:hAnsi="Franklin Gothic Book" w:cs="Franklin Gothic Book"/>
          <w:szCs w:val="24"/>
          <w:lang w:val="en-GB"/>
        </w:rPr>
        <w:t>(January 2004 – October 2010)</w:t>
      </w:r>
    </w:p>
    <w:p w14:paraId="5826B218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Cs w:val="24"/>
          <w:lang w:val="en-GB"/>
        </w:rPr>
      </w:pPr>
    </w:p>
    <w:p w14:paraId="5F8B1DE8" w14:textId="77777777" w:rsidR="00676485" w:rsidRPr="00E20A19" w:rsidRDefault="00676485" w:rsidP="00E20A19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 xml:space="preserve">Project </w:t>
      </w:r>
      <w:r w:rsidR="00E20A19">
        <w:rPr>
          <w:rFonts w:ascii="Franklin Gothic Book" w:hAnsi="Franklin Gothic Book" w:cs="Franklin Gothic Book"/>
          <w:bCs/>
          <w:szCs w:val="24"/>
          <w:lang w:val="en-GB"/>
        </w:rPr>
        <w:t>m</w:t>
      </w:r>
      <w:r>
        <w:rPr>
          <w:rFonts w:ascii="Franklin Gothic Book" w:hAnsi="Franklin Gothic Book" w:cs="Franklin Gothic Book"/>
          <w:bCs/>
          <w:szCs w:val="24"/>
          <w:lang w:val="en-GB"/>
        </w:rPr>
        <w:t>anagement</w:t>
      </w:r>
      <w:r w:rsidR="00E20A19">
        <w:rPr>
          <w:rFonts w:ascii="Franklin Gothic Book" w:hAnsi="Franklin Gothic Book" w:cs="Franklin Gothic Book"/>
          <w:bCs/>
          <w:szCs w:val="24"/>
          <w:lang w:val="en-GB"/>
        </w:rPr>
        <w:t xml:space="preserve"> and e</w:t>
      </w:r>
      <w:r w:rsidRPr="00E20A19">
        <w:rPr>
          <w:rFonts w:ascii="Franklin Gothic Book" w:hAnsi="Franklin Gothic Book" w:cs="Franklin Gothic Book"/>
          <w:bCs/>
          <w:szCs w:val="24"/>
          <w:lang w:val="en-GB"/>
        </w:rPr>
        <w:t>stimation</w:t>
      </w:r>
    </w:p>
    <w:p w14:paraId="7707294A" w14:textId="77777777" w:rsidR="00676485" w:rsidRDefault="00676485">
      <w:pPr>
        <w:widowControl w:val="0"/>
        <w:numPr>
          <w:ilvl w:val="0"/>
          <w:numId w:val="4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>
        <w:rPr>
          <w:rFonts w:ascii="Franklin Gothic Book" w:hAnsi="Franklin Gothic Book" w:cs="Franklin Gothic Book"/>
          <w:bCs/>
          <w:szCs w:val="24"/>
          <w:lang w:val="en-GB"/>
        </w:rPr>
        <w:t>Technology Recommendations and Research</w:t>
      </w:r>
    </w:p>
    <w:p w14:paraId="68C7FE2E" w14:textId="77777777" w:rsidR="00676485" w:rsidRDefault="00676485">
      <w:pPr>
        <w:widowControl w:val="0"/>
        <w:tabs>
          <w:tab w:val="left" w:pos="720"/>
        </w:tabs>
        <w:autoSpaceDE w:val="0"/>
        <w:snapToGrid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5B6F261E" w14:textId="77777777" w:rsidR="00990ABB" w:rsidRDefault="00990ABB" w:rsidP="00990ABB">
      <w:pPr>
        <w:widowControl w:val="0"/>
        <w:tabs>
          <w:tab w:val="left" w:pos="720"/>
        </w:tabs>
        <w:autoSpaceDE w:val="0"/>
        <w:snapToGrid w:val="0"/>
        <w:spacing w:after="0" w:line="240" w:lineRule="auto"/>
        <w:ind w:left="72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b/>
          <w:bCs/>
          <w:lang w:val="en-GB"/>
        </w:rPr>
        <w:t xml:space="preserve">Wal-Mart Canada - </w:t>
      </w:r>
      <w:r w:rsidR="004015AD">
        <w:rPr>
          <w:rFonts w:ascii="Franklin Gothic Book" w:hAnsi="Franklin Gothic Book" w:cs="Franklin Gothic Book"/>
          <w:b/>
          <w:bCs/>
          <w:lang w:val="en-GB"/>
        </w:rPr>
        <w:t>LMS</w:t>
      </w:r>
    </w:p>
    <w:p w14:paraId="52162CF5" w14:textId="77777777" w:rsidR="00990ABB" w:rsidRDefault="00990ABB" w:rsidP="00990ABB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lang w:val="en-GB"/>
        </w:rPr>
        <w:t>Designed and built E-Learning results tracking system for Wal-Mart Canada.</w:t>
      </w:r>
    </w:p>
    <w:p w14:paraId="37C78799" w14:textId="77777777" w:rsidR="00990ABB" w:rsidRDefault="00990ABB" w:rsidP="00990ABB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lang w:val="en-GB"/>
        </w:rPr>
      </w:pPr>
    </w:p>
    <w:p w14:paraId="7CA9D531" w14:textId="77777777" w:rsidR="00990ABB" w:rsidRDefault="00990ABB" w:rsidP="00990ABB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b/>
          <w:bCs/>
          <w:lang w:val="en-GB"/>
        </w:rPr>
        <w:t>Wal-Mart Canada Survey and Assessment Tracking</w:t>
      </w:r>
      <w:r w:rsidR="004015AD">
        <w:rPr>
          <w:rFonts w:ascii="Franklin Gothic Book" w:hAnsi="Franklin Gothic Book" w:cs="Franklin Gothic Book"/>
          <w:b/>
          <w:bCs/>
          <w:lang w:val="en-GB"/>
        </w:rPr>
        <w:t xml:space="preserve"> for Tire and Lube Express</w:t>
      </w:r>
    </w:p>
    <w:p w14:paraId="1A64A620" w14:textId="77777777" w:rsidR="00990ABB" w:rsidRPr="00990ABB" w:rsidRDefault="00990ABB" w:rsidP="00990ABB">
      <w:pPr>
        <w:widowControl w:val="0"/>
        <w:tabs>
          <w:tab w:val="left" w:pos="720"/>
        </w:tabs>
        <w:autoSpaceDE w:val="0"/>
        <w:spacing w:after="0" w:line="240" w:lineRule="auto"/>
        <w:ind w:left="720"/>
      </w:pPr>
      <w:r>
        <w:rPr>
          <w:rFonts w:ascii="Franklin Gothic Book" w:hAnsi="Franklin Gothic Book" w:cs="Franklin Gothic Book"/>
          <w:lang w:val="en-GB"/>
        </w:rPr>
        <w:t xml:space="preserve">Designed and supervised build of a survey deployment and tracking web application. </w:t>
      </w:r>
    </w:p>
    <w:p w14:paraId="2245CDB4" w14:textId="77777777" w:rsidR="00990ABB" w:rsidRDefault="00990ABB" w:rsidP="00D31948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b/>
          <w:bCs/>
          <w:lang w:val="en-GB"/>
        </w:rPr>
      </w:pPr>
    </w:p>
    <w:p w14:paraId="6AF12F15" w14:textId="77777777" w:rsidR="00990ABB" w:rsidRDefault="00990ABB" w:rsidP="00990ABB">
      <w:pPr>
        <w:widowControl w:val="0"/>
        <w:tabs>
          <w:tab w:val="left" w:pos="720"/>
        </w:tabs>
        <w:autoSpaceDE w:val="0"/>
        <w:snapToGrid w:val="0"/>
        <w:spacing w:after="0" w:line="240" w:lineRule="auto"/>
        <w:ind w:left="72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b/>
          <w:bCs/>
          <w:lang w:val="en-GB"/>
        </w:rPr>
        <w:t xml:space="preserve">Four Seasons Hotels and Resorts - Guest Experience Resource Portal </w:t>
      </w:r>
    </w:p>
    <w:p w14:paraId="41A8176A" w14:textId="77777777" w:rsidR="00990ABB" w:rsidRPr="00990ABB" w:rsidRDefault="00990ABB" w:rsidP="00990ABB">
      <w:pPr>
        <w:widowControl w:val="0"/>
        <w:tabs>
          <w:tab w:val="left" w:pos="720"/>
        </w:tabs>
        <w:autoSpaceDE w:val="0"/>
        <w:snapToGrid w:val="0"/>
        <w:spacing w:after="0" w:line="240" w:lineRule="auto"/>
        <w:ind w:left="720"/>
      </w:pPr>
      <w:r>
        <w:rPr>
          <w:rFonts w:ascii="Franklin Gothic Book" w:hAnsi="Franklin Gothic Book" w:cs="Franklin Gothic Book"/>
          <w:lang w:val="en-GB"/>
        </w:rPr>
        <w:t xml:space="preserve">Engineered and built a light content management system integrated with Four Seasons' existing E-Knowledge Suite. </w:t>
      </w:r>
    </w:p>
    <w:p w14:paraId="68970ECE" w14:textId="77777777" w:rsidR="00676485" w:rsidRDefault="00676485">
      <w:pPr>
        <w:widowControl w:val="0"/>
        <w:tabs>
          <w:tab w:val="left" w:pos="720"/>
        </w:tabs>
        <w:autoSpaceDE w:val="0"/>
        <w:snapToGrid w:val="0"/>
        <w:spacing w:after="0" w:line="240" w:lineRule="auto"/>
      </w:pPr>
    </w:p>
    <w:p w14:paraId="061FD1C0" w14:textId="77777777" w:rsidR="00676485" w:rsidRDefault="00676485" w:rsidP="00D31948">
      <w:pPr>
        <w:widowControl w:val="0"/>
        <w:tabs>
          <w:tab w:val="left" w:pos="720"/>
        </w:tabs>
        <w:autoSpaceDE w:val="0"/>
        <w:spacing w:after="0" w:line="240" w:lineRule="auto"/>
        <w:ind w:left="720"/>
      </w:pPr>
      <w:r>
        <w:rPr>
          <w:rFonts w:ascii="Franklin Gothic Book" w:hAnsi="Franklin Gothic Book" w:cs="Franklin Gothic Book"/>
          <w:b/>
          <w:bCs/>
          <w:lang w:val="en-GB"/>
        </w:rPr>
        <w:t>Home Depot US</w:t>
      </w:r>
      <w:r>
        <w:rPr>
          <w:rFonts w:ascii="Franklin Gothic Book" w:hAnsi="Franklin Gothic Book" w:cs="Franklin Gothic Book"/>
          <w:b/>
          <w:bCs/>
          <w:sz w:val="22"/>
          <w:szCs w:val="22"/>
          <w:lang w:val="en-GB"/>
        </w:rPr>
        <w:t xml:space="preserve"> - </w:t>
      </w:r>
      <w:r>
        <w:rPr>
          <w:rFonts w:ascii="Franklin Gothic Book" w:hAnsi="Franklin Gothic Book" w:cs="Franklin Gothic Book"/>
          <w:b/>
          <w:bCs/>
          <w:lang w:val="en-GB"/>
        </w:rPr>
        <w:t>Anti-Money Laundering</w:t>
      </w:r>
      <w:r w:rsidR="004015AD">
        <w:rPr>
          <w:rFonts w:ascii="Franklin Gothic Book" w:hAnsi="Franklin Gothic Book" w:cs="Franklin Gothic Book"/>
          <w:b/>
          <w:bCs/>
          <w:lang w:val="en-GB"/>
        </w:rPr>
        <w:t xml:space="preserve"> Courseware</w:t>
      </w:r>
    </w:p>
    <w:p w14:paraId="0DBE6F38" w14:textId="77777777" w:rsidR="00676485" w:rsidRDefault="00676485" w:rsidP="00D31948">
      <w:pPr>
        <w:widowControl w:val="0"/>
        <w:tabs>
          <w:tab w:val="left" w:pos="720"/>
        </w:tabs>
        <w:autoSpaceDE w:val="0"/>
        <w:snapToGrid w:val="0"/>
        <w:spacing w:after="0" w:line="240" w:lineRule="auto"/>
        <w:ind w:left="720"/>
        <w:rPr>
          <w:rFonts w:ascii="Franklin Gothic Book" w:hAnsi="Franklin Gothic Book" w:cs="Franklin Gothic Book"/>
          <w:b/>
          <w:bCs/>
          <w:sz w:val="22"/>
          <w:szCs w:val="22"/>
          <w:lang w:val="en-GB"/>
        </w:rPr>
      </w:pPr>
      <w:r>
        <w:rPr>
          <w:rFonts w:ascii="Franklin Gothic Book" w:hAnsi="Franklin Gothic Book" w:cs="Franklin Gothic Book"/>
          <w:lang w:val="en-GB"/>
        </w:rPr>
        <w:t>Modified Moodle LMS to provide fresh and customized look for associates completing Anti Money Laundering training at US Home Depot stores.</w:t>
      </w:r>
    </w:p>
    <w:p w14:paraId="5DBD8139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b/>
          <w:bCs/>
          <w:lang w:val="en-GB"/>
        </w:rPr>
      </w:pPr>
    </w:p>
    <w:p w14:paraId="4A13454B" w14:textId="77777777" w:rsidR="00676485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b/>
          <w:bCs/>
          <w:lang w:val="en-GB"/>
        </w:rPr>
        <w:t xml:space="preserve">Personal Gourmet and </w:t>
      </w:r>
      <w:proofErr w:type="spellStart"/>
      <w:r>
        <w:rPr>
          <w:rFonts w:ascii="Franklin Gothic Book" w:hAnsi="Franklin Gothic Book" w:cs="Franklin Gothic Book"/>
          <w:b/>
          <w:bCs/>
          <w:lang w:val="en-GB"/>
        </w:rPr>
        <w:t>Weightcare</w:t>
      </w:r>
      <w:proofErr w:type="spellEnd"/>
      <w:r>
        <w:rPr>
          <w:rFonts w:ascii="Franklin Gothic Book" w:hAnsi="Franklin Gothic Book" w:cs="Franklin Gothic Book"/>
          <w:b/>
          <w:bCs/>
          <w:lang w:val="en-GB"/>
        </w:rPr>
        <w:t xml:space="preserve"> (www.personalgourmet.ca)</w:t>
      </w:r>
    </w:p>
    <w:p w14:paraId="60562310" w14:textId="77777777" w:rsidR="00676485" w:rsidRDefault="00676485">
      <w:pPr>
        <w:widowControl w:val="0"/>
        <w:autoSpaceDE w:val="0"/>
        <w:spacing w:after="0" w:line="240" w:lineRule="auto"/>
        <w:ind w:left="720"/>
        <w:rPr>
          <w:rFonts w:ascii="Franklin Gothic Book" w:hAnsi="Franklin Gothic Book" w:cs="Franklin Gothic Book"/>
          <w:b/>
          <w:bCs/>
          <w:lang w:val="en-GB"/>
        </w:rPr>
      </w:pPr>
      <w:r>
        <w:rPr>
          <w:rFonts w:ascii="Franklin Gothic Book" w:hAnsi="Franklin Gothic Book" w:cs="Franklin Gothic Book"/>
          <w:lang w:val="en-GB"/>
        </w:rPr>
        <w:t>Re-engineered Personal Gourmet e-commerce website enabling flexible daily meal program design, a-la-carte ordering.</w:t>
      </w:r>
    </w:p>
    <w:p w14:paraId="638C0E54" w14:textId="77777777" w:rsidR="00676485" w:rsidRDefault="00676485">
      <w:pPr>
        <w:widowControl w:val="0"/>
        <w:tabs>
          <w:tab w:val="left" w:pos="720"/>
        </w:tabs>
        <w:autoSpaceDE w:val="0"/>
        <w:snapToGrid w:val="0"/>
        <w:spacing w:after="0" w:line="240" w:lineRule="auto"/>
      </w:pPr>
    </w:p>
    <w:p w14:paraId="0F0E8D7A" w14:textId="77777777" w:rsidR="00676485" w:rsidRDefault="00676485">
      <w:pPr>
        <w:widowControl w:val="0"/>
        <w:tabs>
          <w:tab w:val="left" w:pos="720"/>
        </w:tabs>
        <w:autoSpaceDE w:val="0"/>
        <w:snapToGrid w:val="0"/>
        <w:spacing w:after="0" w:line="240" w:lineRule="auto"/>
        <w:ind w:left="720"/>
        <w:rPr>
          <w:rFonts w:ascii="Franklin Gothic Book" w:hAnsi="Franklin Gothic Book" w:cs="Franklin Gothic Book"/>
          <w:lang w:val="en-GB"/>
        </w:rPr>
      </w:pPr>
      <w:r>
        <w:rPr>
          <w:rFonts w:ascii="Franklin Gothic Book" w:hAnsi="Franklin Gothic Book" w:cs="Franklin Gothic Book"/>
          <w:b/>
          <w:bCs/>
          <w:lang w:val="en-GB"/>
        </w:rPr>
        <w:t>Teva Canada (</w:t>
      </w:r>
      <w:proofErr w:type="spellStart"/>
      <w:r>
        <w:rPr>
          <w:rFonts w:ascii="Franklin Gothic Book" w:hAnsi="Franklin Gothic Book" w:cs="Franklin Gothic Book"/>
          <w:b/>
          <w:bCs/>
          <w:lang w:val="en-GB"/>
        </w:rPr>
        <w:t>Novopharm</w:t>
      </w:r>
      <w:proofErr w:type="spellEnd"/>
      <w:r>
        <w:rPr>
          <w:rFonts w:ascii="Franklin Gothic Book" w:hAnsi="Franklin Gothic Book" w:cs="Franklin Gothic Book"/>
          <w:b/>
          <w:bCs/>
          <w:lang w:val="en-GB"/>
        </w:rPr>
        <w:t>)</w:t>
      </w:r>
      <w:r>
        <w:rPr>
          <w:rFonts w:ascii="Franklin Gothic Book" w:hAnsi="Franklin Gothic Book" w:cs="Franklin Gothic Book"/>
          <w:sz w:val="21"/>
          <w:szCs w:val="21"/>
        </w:rPr>
        <w:t xml:space="preserve"> </w:t>
      </w:r>
    </w:p>
    <w:p w14:paraId="3C563672" w14:textId="77777777" w:rsidR="00676485" w:rsidRDefault="00676485" w:rsidP="00972D84">
      <w:pPr>
        <w:widowControl w:val="0"/>
        <w:tabs>
          <w:tab w:val="left" w:pos="720"/>
        </w:tabs>
        <w:autoSpaceDE w:val="0"/>
        <w:snapToGrid w:val="0"/>
        <w:spacing w:after="0" w:line="240" w:lineRule="auto"/>
        <w:ind w:left="720"/>
      </w:pPr>
      <w:r>
        <w:rPr>
          <w:rFonts w:ascii="Franklin Gothic Book" w:hAnsi="Franklin Gothic Book" w:cs="Franklin Gothic Book"/>
          <w:lang w:val="en-GB"/>
        </w:rPr>
        <w:t>Customised Teva Canada's core e-learning system for compliance with Health Canada's audit</w:t>
      </w:r>
      <w:r w:rsidR="00972D84">
        <w:rPr>
          <w:rFonts w:ascii="Franklin Gothic Book" w:hAnsi="Franklin Gothic Book" w:cs="Franklin Gothic Book"/>
          <w:lang w:val="en-GB"/>
        </w:rPr>
        <w:t xml:space="preserve"> and SCORM</w:t>
      </w:r>
      <w:r>
        <w:rPr>
          <w:rFonts w:ascii="Franklin Gothic Book" w:hAnsi="Franklin Gothic Book" w:cs="Franklin Gothic Book"/>
          <w:lang w:val="en-GB"/>
        </w:rPr>
        <w:t xml:space="preserve">. </w:t>
      </w:r>
      <w:r w:rsidR="0045334A">
        <w:rPr>
          <w:rFonts w:ascii="Franklin Gothic Book" w:hAnsi="Franklin Gothic Book" w:cs="Franklin Gothic Book"/>
          <w:lang w:val="en-GB"/>
        </w:rPr>
        <w:t>Deployed a custom learning module solution.</w:t>
      </w:r>
    </w:p>
    <w:sectPr w:rsidR="006764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C7958" w14:textId="77777777" w:rsidR="00912614" w:rsidRDefault="00912614" w:rsidP="00C559D2">
      <w:pPr>
        <w:spacing w:after="0" w:line="240" w:lineRule="auto"/>
      </w:pPr>
      <w:r>
        <w:separator/>
      </w:r>
    </w:p>
  </w:endnote>
  <w:endnote w:type="continuationSeparator" w:id="0">
    <w:p w14:paraId="677716DE" w14:textId="77777777" w:rsidR="00912614" w:rsidRDefault="00912614" w:rsidP="00C55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D4C2A" w14:textId="77777777" w:rsidR="00C559D2" w:rsidRDefault="00C559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BC4B" w14:textId="77777777" w:rsidR="00C559D2" w:rsidRDefault="00C559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DB9" w14:textId="77777777" w:rsidR="00C559D2" w:rsidRDefault="00C55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07AB4" w14:textId="77777777" w:rsidR="00912614" w:rsidRDefault="00912614" w:rsidP="00C559D2">
      <w:pPr>
        <w:spacing w:after="0" w:line="240" w:lineRule="auto"/>
      </w:pPr>
      <w:r>
        <w:separator/>
      </w:r>
    </w:p>
  </w:footnote>
  <w:footnote w:type="continuationSeparator" w:id="0">
    <w:p w14:paraId="3DAC0E8E" w14:textId="77777777" w:rsidR="00912614" w:rsidRDefault="00912614" w:rsidP="00C55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4C96" w14:textId="77777777" w:rsidR="00C559D2" w:rsidRDefault="00C55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E1EA" w14:textId="77777777" w:rsidR="00C559D2" w:rsidRDefault="00C55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B456" w14:textId="77777777" w:rsidR="00C559D2" w:rsidRDefault="00C55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  <w:sz w:val="18"/>
        <w:szCs w:val="18"/>
        <w:lang w:val="en-GB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numFmt w:val="bullet"/>
      <w:lvlText w:val=""/>
      <w:lvlJc w:val="left"/>
      <w:pPr>
        <w:tabs>
          <w:tab w:val="num" w:pos="720"/>
        </w:tabs>
        <w:ind w:left="720" w:firstLine="0"/>
      </w:pPr>
      <w:rPr>
        <w:rFonts w:ascii="Symbol" w:hAnsi="Symbol" w:cs="Symbol"/>
        <w:sz w:val="20"/>
        <w:szCs w:val="24"/>
        <w:lang w:val="en-GB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multilevel"/>
    <w:tmpl w:val="00000005"/>
    <w:name w:val="WW8Num4"/>
    <w:lvl w:ilvl="0">
      <w:numFmt w:val="bullet"/>
      <w:lvlText w:val=""/>
      <w:lvlJc w:val="left"/>
      <w:pPr>
        <w:tabs>
          <w:tab w:val="num" w:pos="720"/>
        </w:tabs>
        <w:ind w:left="720" w:firstLine="0"/>
      </w:pPr>
      <w:rPr>
        <w:rFonts w:ascii="Symbol" w:hAnsi="Symbol" w:cs="Symbol"/>
        <w:sz w:val="20"/>
        <w:szCs w:val="24"/>
        <w:lang w:val="en-GB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  <w:sz w:val="20"/>
        <w:szCs w:val="24"/>
        <w:lang w:val="en-GB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  <w:sz w:val="20"/>
        <w:szCs w:val="24"/>
        <w:lang w:val="en-GB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  <w:sz w:val="20"/>
        <w:szCs w:val="24"/>
        <w:lang w:val="en-GB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3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4" w15:restartNumberingAfterBreak="0">
    <w:nsid w:val="0000000F"/>
    <w:multiLevelType w:val="multilevel"/>
    <w:tmpl w:val="0000000F"/>
    <w:name w:val="WW8Num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5" w15:restartNumberingAfterBreak="0">
    <w:nsid w:val="00000010"/>
    <w:multiLevelType w:val="multilevel"/>
    <w:tmpl w:val="00000010"/>
    <w:name w:val="WW8Num1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6" w15:restartNumberingAfterBreak="0">
    <w:nsid w:val="00000011"/>
    <w:multiLevelType w:val="multilevel"/>
    <w:tmpl w:val="00000011"/>
    <w:name w:val="WW8Num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7" w15:restartNumberingAfterBreak="0">
    <w:nsid w:val="7E1C5E8C"/>
    <w:multiLevelType w:val="hybridMultilevel"/>
    <w:tmpl w:val="F23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050836">
    <w:abstractNumId w:val="0"/>
  </w:num>
  <w:num w:numId="2" w16cid:durableId="1591306024">
    <w:abstractNumId w:val="1"/>
  </w:num>
  <w:num w:numId="3" w16cid:durableId="1018190972">
    <w:abstractNumId w:val="2"/>
  </w:num>
  <w:num w:numId="4" w16cid:durableId="1307902807">
    <w:abstractNumId w:val="3"/>
  </w:num>
  <w:num w:numId="5" w16cid:durableId="1226915269">
    <w:abstractNumId w:val="4"/>
  </w:num>
  <w:num w:numId="6" w16cid:durableId="2079669676">
    <w:abstractNumId w:val="5"/>
  </w:num>
  <w:num w:numId="7" w16cid:durableId="1051267605">
    <w:abstractNumId w:val="6"/>
  </w:num>
  <w:num w:numId="8" w16cid:durableId="1637681279">
    <w:abstractNumId w:val="7"/>
  </w:num>
  <w:num w:numId="9" w16cid:durableId="304355691">
    <w:abstractNumId w:val="8"/>
  </w:num>
  <w:num w:numId="10" w16cid:durableId="1697151151">
    <w:abstractNumId w:val="9"/>
  </w:num>
  <w:num w:numId="11" w16cid:durableId="716004621">
    <w:abstractNumId w:val="10"/>
  </w:num>
  <w:num w:numId="12" w16cid:durableId="155147249">
    <w:abstractNumId w:val="11"/>
  </w:num>
  <w:num w:numId="13" w16cid:durableId="120273203">
    <w:abstractNumId w:val="12"/>
  </w:num>
  <w:num w:numId="14" w16cid:durableId="360251676">
    <w:abstractNumId w:val="13"/>
  </w:num>
  <w:num w:numId="15" w16cid:durableId="741871046">
    <w:abstractNumId w:val="14"/>
  </w:num>
  <w:num w:numId="16" w16cid:durableId="113797566">
    <w:abstractNumId w:val="15"/>
  </w:num>
  <w:num w:numId="17" w16cid:durableId="1788499518">
    <w:abstractNumId w:val="16"/>
  </w:num>
  <w:num w:numId="18" w16cid:durableId="10664927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5D7"/>
    <w:rsid w:val="000137BE"/>
    <w:rsid w:val="000503CF"/>
    <w:rsid w:val="000848DC"/>
    <w:rsid w:val="000B085E"/>
    <w:rsid w:val="000B647F"/>
    <w:rsid w:val="00122C6C"/>
    <w:rsid w:val="001334B1"/>
    <w:rsid w:val="00191448"/>
    <w:rsid w:val="00192BE7"/>
    <w:rsid w:val="001A260C"/>
    <w:rsid w:val="00221C7A"/>
    <w:rsid w:val="002305D4"/>
    <w:rsid w:val="002434C4"/>
    <w:rsid w:val="002841A5"/>
    <w:rsid w:val="002C3A93"/>
    <w:rsid w:val="002F7577"/>
    <w:rsid w:val="003251BC"/>
    <w:rsid w:val="003B0787"/>
    <w:rsid w:val="004015AD"/>
    <w:rsid w:val="0045334A"/>
    <w:rsid w:val="004621EF"/>
    <w:rsid w:val="004727E8"/>
    <w:rsid w:val="0048468F"/>
    <w:rsid w:val="004972C9"/>
    <w:rsid w:val="005705DA"/>
    <w:rsid w:val="00575BE4"/>
    <w:rsid w:val="00584CBD"/>
    <w:rsid w:val="005A62B0"/>
    <w:rsid w:val="005B5722"/>
    <w:rsid w:val="005B6F0E"/>
    <w:rsid w:val="005E18A2"/>
    <w:rsid w:val="006003BB"/>
    <w:rsid w:val="00603BED"/>
    <w:rsid w:val="00676485"/>
    <w:rsid w:val="006D3CC5"/>
    <w:rsid w:val="006D744A"/>
    <w:rsid w:val="00736F76"/>
    <w:rsid w:val="00742104"/>
    <w:rsid w:val="00770F4A"/>
    <w:rsid w:val="00792F98"/>
    <w:rsid w:val="007B6B53"/>
    <w:rsid w:val="007B77FA"/>
    <w:rsid w:val="007E3F4B"/>
    <w:rsid w:val="007F2ADF"/>
    <w:rsid w:val="007F2DAF"/>
    <w:rsid w:val="00821912"/>
    <w:rsid w:val="0086201D"/>
    <w:rsid w:val="00863279"/>
    <w:rsid w:val="00874E8E"/>
    <w:rsid w:val="0088730D"/>
    <w:rsid w:val="008F3065"/>
    <w:rsid w:val="00912614"/>
    <w:rsid w:val="009662BA"/>
    <w:rsid w:val="00972D84"/>
    <w:rsid w:val="009771E3"/>
    <w:rsid w:val="00990ABB"/>
    <w:rsid w:val="009A582E"/>
    <w:rsid w:val="009B2CF5"/>
    <w:rsid w:val="009E592F"/>
    <w:rsid w:val="009F7BC5"/>
    <w:rsid w:val="00A147A8"/>
    <w:rsid w:val="00A52527"/>
    <w:rsid w:val="00B03223"/>
    <w:rsid w:val="00B4796E"/>
    <w:rsid w:val="00B61CB6"/>
    <w:rsid w:val="00B655D7"/>
    <w:rsid w:val="00BB52A7"/>
    <w:rsid w:val="00BC371B"/>
    <w:rsid w:val="00BD172F"/>
    <w:rsid w:val="00BD4E9A"/>
    <w:rsid w:val="00C1231C"/>
    <w:rsid w:val="00C3373C"/>
    <w:rsid w:val="00C45C5A"/>
    <w:rsid w:val="00C559D2"/>
    <w:rsid w:val="00C90FB8"/>
    <w:rsid w:val="00CC1E32"/>
    <w:rsid w:val="00D11072"/>
    <w:rsid w:val="00D12621"/>
    <w:rsid w:val="00D22275"/>
    <w:rsid w:val="00D2746B"/>
    <w:rsid w:val="00D31948"/>
    <w:rsid w:val="00D31EED"/>
    <w:rsid w:val="00D93BF3"/>
    <w:rsid w:val="00D96E43"/>
    <w:rsid w:val="00DE7FB6"/>
    <w:rsid w:val="00E20A19"/>
    <w:rsid w:val="00E315F4"/>
    <w:rsid w:val="00E57019"/>
    <w:rsid w:val="00E86568"/>
    <w:rsid w:val="00EB53C6"/>
    <w:rsid w:val="00F032D6"/>
    <w:rsid w:val="00F201C3"/>
    <w:rsid w:val="00F56788"/>
    <w:rsid w:val="00F64A09"/>
    <w:rsid w:val="00F954E9"/>
    <w:rsid w:val="00FF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AFA9764"/>
  <w14:defaultImageDpi w14:val="300"/>
  <w15:chartTrackingRefBased/>
  <w15:docId w15:val="{BB035541-7B5D-4F18-8D56-2A041CA1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2305D4"/>
    <w:pPr>
      <w:suppressAutoHyphens/>
      <w:spacing w:after="200" w:line="276" w:lineRule="auto"/>
    </w:pPr>
    <w:rPr>
      <w:lang w:eastAsia="en-US"/>
    </w:rPr>
  </w:style>
  <w:style w:type="paragraph" w:styleId="Heading3">
    <w:name w:val="heading 3"/>
    <w:basedOn w:val="Heading"/>
    <w:next w:val="BodyText"/>
    <w:qFormat/>
    <w:pPr>
      <w:numPr>
        <w:ilvl w:val="2"/>
        <w:numId w:val="17"/>
      </w:numPr>
      <w:spacing w:before="140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ascii="OpenSymbol" w:hAnsi="OpenSymbol" w:cs="OpenSymbol"/>
    </w:rPr>
  </w:style>
  <w:style w:type="character" w:customStyle="1" w:styleId="WW8Num14z0">
    <w:name w:val="WW8Num14z0"/>
  </w:style>
  <w:style w:type="character" w:customStyle="1" w:styleId="WW8Num14z1">
    <w:name w:val="WW8Num14z1"/>
    <w:rPr>
      <w:rFonts w:ascii="OpenSymbol" w:hAnsi="OpenSymbol" w:cs="OpenSymbol"/>
    </w:rPr>
  </w:style>
  <w:style w:type="character" w:customStyle="1" w:styleId="WW8Num15z0">
    <w:name w:val="WW8Num15z0"/>
  </w:style>
  <w:style w:type="character" w:customStyle="1" w:styleId="WW8Num15z1">
    <w:name w:val="WW8Num15z1"/>
    <w:rPr>
      <w:rFonts w:ascii="OpenSymbol" w:hAnsi="OpenSymbol" w:cs="OpenSymbol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styleId="DefaultParagraphFont0">
    <w:name w:val="Default Paragraph Font"/>
  </w:style>
  <w:style w:type="character" w:customStyle="1" w:styleId="Absatz-Standardschriftart">
    <w:name w:val="Absatz-Standardschriftart"/>
  </w:style>
  <w:style w:type="character" w:customStyle="1" w:styleId="WW8NumSt1z0">
    <w:name w:val="WW8NumSt1z0"/>
    <w:rPr>
      <w:rFonts w:ascii="Symbol" w:hAnsi="Symbol" w:cs="Symbol"/>
    </w:rPr>
  </w:style>
  <w:style w:type="character" w:customStyle="1" w:styleId="WW-DefaultParagraphFont">
    <w:name w:val="WW-Default Paragraph Font"/>
  </w:style>
  <w:style w:type="character" w:styleId="Hyperlink">
    <w:name w:val="Hyperlink"/>
  </w:style>
  <w:style w:type="character" w:customStyle="1" w:styleId="Bullets">
    <w:name w:val="Bullets"/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FollowedHyperlink">
    <w:name w:val="FollowedHyperlink"/>
    <w:uiPriority w:val="99"/>
    <w:semiHidden/>
    <w:unhideWhenUsed/>
    <w:rsid w:val="00792F98"/>
    <w:rPr>
      <w:color w:val="954F7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59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559D2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59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559D2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Radek Zajkowski</cp:lastModifiedBy>
  <cp:revision>2</cp:revision>
  <cp:lastPrinted>2017-11-17T01:57:00Z</cp:lastPrinted>
  <dcterms:created xsi:type="dcterms:W3CDTF">2026-08-14T11:36:00Z</dcterms:created>
  <dcterms:modified xsi:type="dcterms:W3CDTF">2026-08-14T11:36:00Z</dcterms:modified>
</cp:coreProperties>
</file>